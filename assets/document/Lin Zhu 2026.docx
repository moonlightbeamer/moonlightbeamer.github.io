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F90F21" w14:textId="77777777" w:rsidR="00917F33" w:rsidRDefault="00917F33" w:rsidP="00312D63">
      <w:pPr>
        <w:pStyle w:val="Heading1"/>
        <w:spacing w:after="120"/>
        <w:jc w:val="center"/>
        <w:rPr>
          <w:rFonts w:ascii="Arial" w:hAnsi="Arial"/>
          <w:sz w:val="32"/>
          <w:lang w:val="en-GB" w:eastAsia="zh-CN"/>
        </w:rPr>
      </w:pPr>
      <w:r>
        <w:rPr>
          <w:rFonts w:ascii="Arial" w:hAnsi="Arial"/>
          <w:sz w:val="32"/>
          <w:lang w:val="en-GB" w:eastAsia="zh-CN"/>
        </w:rPr>
        <w:t>Lin Zhu</w:t>
      </w:r>
    </w:p>
    <w:p w14:paraId="26C6219B" w14:textId="7CB23328" w:rsidR="00917F33" w:rsidRPr="00312D63" w:rsidRDefault="004039F5" w:rsidP="0071512C">
      <w:pPr>
        <w:ind w:right="35"/>
        <w:jc w:val="left"/>
        <w:rPr>
          <w:rFonts w:ascii="Arial" w:hAnsi="Arial"/>
          <w:sz w:val="18"/>
        </w:rPr>
      </w:pPr>
      <w:hyperlink r:id="rId7" w:history="1">
        <w:r w:rsidRPr="004039F5">
          <w:rPr>
            <w:rStyle w:val="Hyperlink"/>
            <w:lang w:val="en-GB" w:eastAsia="zh-CN"/>
          </w:rPr>
          <w:t>'Website Subdomain'@ymail.com</w:t>
        </w:r>
        <w:r w:rsidRPr="007774AB">
          <w:rPr>
            <w:rStyle w:val="Hyperlink"/>
            <w:u w:val="none"/>
            <w:lang w:val="en-GB" w:eastAsia="zh-CN"/>
          </w:rPr>
          <w:t xml:space="preserve">        </w:t>
        </w:r>
      </w:hyperlink>
      <w:hyperlink r:id="rId8" w:history="1">
        <w:r w:rsidR="000330EC" w:rsidRPr="00CF1C7E">
          <w:rPr>
            <w:rStyle w:val="Hyperlink"/>
            <w:lang w:val="en-GB" w:eastAsia="zh-CN"/>
          </w:rPr>
          <w:t>moonlightbeamer.github.io</w:t>
        </w:r>
      </w:hyperlink>
      <w:r w:rsidR="00D90078">
        <w:rPr>
          <w:lang w:val="en-GB" w:eastAsia="zh-CN"/>
        </w:rPr>
        <w:t xml:space="preserve">    </w:t>
      </w:r>
      <w:r w:rsidR="00CD5C91">
        <w:rPr>
          <w:lang w:val="en-GB" w:eastAsia="zh-CN"/>
        </w:rPr>
        <w:t xml:space="preserve"> </w:t>
      </w:r>
      <w:r w:rsidR="00D90078">
        <w:rPr>
          <w:lang w:val="en-GB" w:eastAsia="zh-CN"/>
        </w:rPr>
        <w:t xml:space="preserve">   </w:t>
      </w:r>
      <w:r w:rsidR="0071512C">
        <w:rPr>
          <w:lang w:val="en-GB" w:eastAsia="zh-CN"/>
        </w:rPr>
        <w:t>(41</w:t>
      </w:r>
      <w:r w:rsidR="00593A78">
        <w:rPr>
          <w:lang w:val="en-GB" w:eastAsia="zh-CN"/>
        </w:rPr>
        <w:t>5</w:t>
      </w:r>
      <w:r w:rsidR="0071512C">
        <w:rPr>
          <w:lang w:val="en-GB" w:eastAsia="zh-CN"/>
        </w:rPr>
        <w:t xml:space="preserve">) </w:t>
      </w:r>
      <w:r w:rsidR="004309C0">
        <w:rPr>
          <w:lang w:val="en-GB" w:eastAsia="zh-CN"/>
        </w:rPr>
        <w:t>NineNineSeve</w:t>
      </w:r>
      <w:r>
        <w:rPr>
          <w:lang w:val="en-GB" w:eastAsia="zh-CN"/>
        </w:rPr>
        <w:t>n</w:t>
      </w:r>
      <w:r w:rsidR="0071512C">
        <w:rPr>
          <w:lang w:val="en-GB" w:eastAsia="zh-CN"/>
        </w:rPr>
        <w:t>-</w:t>
      </w:r>
      <w:r w:rsidR="00593A78">
        <w:rPr>
          <w:lang w:val="en-GB" w:eastAsia="zh-CN"/>
        </w:rPr>
        <w:t>8688</w:t>
      </w:r>
      <w:r w:rsidR="0071512C">
        <w:rPr>
          <w:lang w:val="en-GB" w:eastAsia="zh-CN"/>
        </w:rPr>
        <w:t xml:space="preserve">   </w:t>
      </w:r>
    </w:p>
    <w:p w14:paraId="2B9BE6AA" w14:textId="2F715E14" w:rsidR="003F5B6B" w:rsidRPr="005B2AEC" w:rsidRDefault="00B66B7F" w:rsidP="005B2AEC">
      <w:pPr>
        <w:pStyle w:val="Heading1"/>
        <w:spacing w:before="240" w:after="120"/>
        <w:jc w:val="center"/>
        <w:rPr>
          <w:rFonts w:ascii="Arial" w:hAnsi="Arial"/>
        </w:rPr>
      </w:pPr>
      <w:r>
        <w:rPr>
          <w:rFonts w:ascii="Arial" w:hAnsi="Arial"/>
          <w:noProof/>
        </w:rPr>
        <mc:AlternateContent>
          <mc:Choice Requires="wps">
            <w:drawing>
              <wp:anchor distT="4294967295" distB="4294967295" distL="114300" distR="114300" simplePos="0" relativeHeight="251659776" behindDoc="0" locked="0" layoutInCell="1" allowOverlap="1" wp14:anchorId="15ED6721" wp14:editId="4F9A1170">
                <wp:simplePos x="0" y="0"/>
                <wp:positionH relativeFrom="margin">
                  <wp:align>right</wp:align>
                </wp:positionH>
                <wp:positionV relativeFrom="paragraph">
                  <wp:posOffset>7620</wp:posOffset>
                </wp:positionV>
                <wp:extent cx="6034405" cy="0"/>
                <wp:effectExtent l="0" t="0" r="2349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3440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4A7B3A" id="Line 2" o:spid="_x0000_s1026" style="position:absolute;z-index:251659776;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23.95pt,.6pt" to="899.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" strokeweight=".26mm">
                <v:stroke joinstyle="miter"/>
                <o:lock v:ext="edit" shapetype="f"/>
                <w10:wrap anchorx="margin"/>
              </v:line>
            </w:pict>
          </mc:Fallback>
        </mc:AlternateContent>
      </w:r>
      <w:r w:rsidR="00500277">
        <w:rPr>
          <w:rFonts w:ascii="Arial" w:hAnsi="Arial"/>
        </w:rPr>
        <w:t>Summary</w:t>
      </w:r>
    </w:p>
    <w:p w14:paraId="16ECCBDF" w14:textId="5A93A991" w:rsidR="00CC7502" w:rsidRDefault="004F30F2" w:rsidP="005B2AEC">
      <w:pPr>
        <w:numPr>
          <w:ilvl w:val="0"/>
          <w:numId w:val="11"/>
        </w:numPr>
        <w:spacing w:before="240"/>
        <w:jc w:val="left"/>
        <w:rPr>
          <w:rFonts w:ascii="Arial" w:hAnsi="Arial"/>
        </w:rPr>
      </w:pPr>
      <w:r>
        <w:rPr>
          <w:rFonts w:ascii="Arial" w:hAnsi="Arial"/>
        </w:rPr>
        <w:t>2</w:t>
      </w:r>
      <w:r w:rsidR="006E5862">
        <w:rPr>
          <w:rFonts w:ascii="Arial" w:hAnsi="Arial"/>
        </w:rPr>
        <w:t>2</w:t>
      </w:r>
      <w:r w:rsidR="00500277">
        <w:rPr>
          <w:rFonts w:ascii="Arial" w:hAnsi="Arial"/>
        </w:rPr>
        <w:t xml:space="preserve"> years </w:t>
      </w:r>
      <w:r w:rsidR="00627947">
        <w:rPr>
          <w:rFonts w:ascii="Arial" w:hAnsi="Arial"/>
        </w:rPr>
        <w:t xml:space="preserve">of </w:t>
      </w:r>
      <w:r w:rsidR="00917F33">
        <w:rPr>
          <w:rFonts w:ascii="Arial" w:hAnsi="Arial"/>
        </w:rPr>
        <w:t>Presales Engineer</w:t>
      </w:r>
      <w:r w:rsidR="00627947">
        <w:rPr>
          <w:rFonts w:ascii="Arial" w:hAnsi="Arial"/>
        </w:rPr>
        <w:t xml:space="preserve"> </w:t>
      </w:r>
      <w:r w:rsidR="000640B5">
        <w:rPr>
          <w:rFonts w:ascii="Arial" w:hAnsi="Arial" w:hint="eastAsia"/>
          <w:lang w:eastAsia="zh-CN"/>
        </w:rPr>
        <w:t xml:space="preserve">/ Solution Architect </w:t>
      </w:r>
      <w:r w:rsidR="00D24171">
        <w:rPr>
          <w:rFonts w:ascii="Arial" w:hAnsi="Arial"/>
          <w:lang w:eastAsia="zh-CN"/>
        </w:rPr>
        <w:t xml:space="preserve">/ Cloud </w:t>
      </w:r>
      <w:r w:rsidR="00FA2F8A">
        <w:rPr>
          <w:rFonts w:ascii="Arial" w:hAnsi="Arial"/>
          <w:lang w:eastAsia="zh-CN"/>
        </w:rPr>
        <w:t xml:space="preserve">Architect </w:t>
      </w:r>
      <w:r w:rsidR="00627947">
        <w:rPr>
          <w:rFonts w:ascii="Arial" w:hAnsi="Arial"/>
        </w:rPr>
        <w:t>experience</w:t>
      </w:r>
      <w:r w:rsidR="00500277">
        <w:rPr>
          <w:rFonts w:ascii="Arial" w:hAnsi="Arial"/>
        </w:rPr>
        <w:t xml:space="preserve">, </w:t>
      </w:r>
      <w:r w:rsidR="009D2765">
        <w:rPr>
          <w:rFonts w:ascii="Arial" w:hAnsi="Arial"/>
        </w:rPr>
        <w:t>10</w:t>
      </w:r>
      <w:r w:rsidR="00627947">
        <w:rPr>
          <w:rFonts w:ascii="Arial" w:hAnsi="Arial"/>
        </w:rPr>
        <w:t xml:space="preserve"> years of Account </w:t>
      </w:r>
      <w:r w:rsidR="00500277">
        <w:rPr>
          <w:rFonts w:ascii="Arial" w:hAnsi="Arial"/>
        </w:rPr>
        <w:t>Sales experience</w:t>
      </w:r>
      <w:r w:rsidR="00FA2F8A">
        <w:rPr>
          <w:rFonts w:ascii="Arial" w:hAnsi="Arial"/>
        </w:rPr>
        <w:t>,</w:t>
      </w:r>
      <w:r w:rsidR="00CE5C41">
        <w:rPr>
          <w:rFonts w:ascii="Arial" w:hAnsi="Arial"/>
        </w:rPr>
        <w:t xml:space="preserve"> </w:t>
      </w:r>
      <w:r w:rsidR="00A550DE">
        <w:rPr>
          <w:rFonts w:ascii="Arial" w:hAnsi="Arial"/>
        </w:rPr>
        <w:t xml:space="preserve">and </w:t>
      </w:r>
      <w:r w:rsidR="00C87B71">
        <w:rPr>
          <w:rFonts w:ascii="Arial" w:hAnsi="Arial"/>
        </w:rPr>
        <w:t>4</w:t>
      </w:r>
      <w:r w:rsidR="00A550DE">
        <w:rPr>
          <w:rFonts w:ascii="Arial" w:hAnsi="Arial"/>
        </w:rPr>
        <w:t xml:space="preserve"> years of</w:t>
      </w:r>
      <w:r w:rsidR="00CE5C41">
        <w:rPr>
          <w:rFonts w:ascii="Arial" w:hAnsi="Arial"/>
        </w:rPr>
        <w:t xml:space="preserve"> </w:t>
      </w:r>
      <w:r w:rsidR="00A550DE">
        <w:rPr>
          <w:rFonts w:ascii="Arial" w:hAnsi="Arial"/>
        </w:rPr>
        <w:t xml:space="preserve">hands-on </w:t>
      </w:r>
      <w:r w:rsidR="00CE5C41">
        <w:rPr>
          <w:rFonts w:ascii="Arial" w:hAnsi="Arial"/>
        </w:rPr>
        <w:t>Management</w:t>
      </w:r>
      <w:r w:rsidR="00162CF5">
        <w:rPr>
          <w:rFonts w:ascii="Arial" w:hAnsi="Arial"/>
          <w:lang w:eastAsia="zh-CN"/>
        </w:rPr>
        <w:t>, Delivery Lead</w:t>
      </w:r>
      <w:r w:rsidR="00CE5C41">
        <w:rPr>
          <w:rFonts w:ascii="Arial" w:hAnsi="Arial"/>
        </w:rPr>
        <w:t xml:space="preserve"> experience</w:t>
      </w:r>
      <w:r w:rsidR="004F1612">
        <w:rPr>
          <w:rFonts w:ascii="Arial" w:hAnsi="Arial"/>
        </w:rPr>
        <w:t>;</w:t>
      </w:r>
      <w:r w:rsidR="00500277">
        <w:rPr>
          <w:rFonts w:ascii="Arial" w:hAnsi="Arial"/>
        </w:rPr>
        <w:t xml:space="preserve"> </w:t>
      </w:r>
      <w:r w:rsidR="00627947">
        <w:rPr>
          <w:rFonts w:ascii="Arial" w:hAnsi="Arial"/>
        </w:rPr>
        <w:t xml:space="preserve">at </w:t>
      </w:r>
      <w:r w:rsidR="00500277">
        <w:rPr>
          <w:rFonts w:ascii="Arial" w:hAnsi="Arial"/>
        </w:rPr>
        <w:t>Fort</w:t>
      </w:r>
      <w:r w:rsidR="00CC7502">
        <w:rPr>
          <w:rFonts w:ascii="Arial" w:hAnsi="Arial"/>
        </w:rPr>
        <w:t>une 100 companies</w:t>
      </w:r>
      <w:r w:rsidR="00CA62C0">
        <w:rPr>
          <w:rFonts w:ascii="Arial" w:hAnsi="Arial"/>
        </w:rPr>
        <w:t xml:space="preserve">, </w:t>
      </w:r>
      <w:r w:rsidR="00627947">
        <w:rPr>
          <w:rFonts w:ascii="Arial" w:hAnsi="Arial"/>
        </w:rPr>
        <w:t xml:space="preserve">national </w:t>
      </w:r>
      <w:r w:rsidR="00CA62C0">
        <w:rPr>
          <w:rFonts w:ascii="Arial" w:hAnsi="Arial"/>
        </w:rPr>
        <w:t>Telco</w:t>
      </w:r>
      <w:r w:rsidR="00995D77" w:rsidRPr="00995D77">
        <w:rPr>
          <w:rFonts w:ascii="Arial" w:hAnsi="Arial"/>
        </w:rPr>
        <w:t xml:space="preserve"> </w:t>
      </w:r>
      <w:r w:rsidR="00995D77">
        <w:rPr>
          <w:rFonts w:ascii="Arial" w:hAnsi="Arial"/>
        </w:rPr>
        <w:t xml:space="preserve">ISPs </w:t>
      </w:r>
      <w:r w:rsidR="00627947">
        <w:rPr>
          <w:rFonts w:ascii="Arial" w:hAnsi="Arial"/>
        </w:rPr>
        <w:t>/</w:t>
      </w:r>
      <w:r w:rsidR="00995D77">
        <w:rPr>
          <w:rFonts w:ascii="Arial" w:hAnsi="Arial"/>
        </w:rPr>
        <w:t xml:space="preserve"> </w:t>
      </w:r>
      <w:r w:rsidR="00627947">
        <w:rPr>
          <w:rFonts w:ascii="Arial" w:hAnsi="Arial"/>
        </w:rPr>
        <w:t xml:space="preserve">Cloud </w:t>
      </w:r>
      <w:r w:rsidR="00995D77">
        <w:rPr>
          <w:rFonts w:ascii="Arial" w:hAnsi="Arial"/>
        </w:rPr>
        <w:t xml:space="preserve">CSPs, </w:t>
      </w:r>
      <w:r w:rsidR="00CC7502">
        <w:rPr>
          <w:rFonts w:ascii="Arial" w:hAnsi="Arial"/>
        </w:rPr>
        <w:t xml:space="preserve">and </w:t>
      </w:r>
      <w:r w:rsidR="00627947">
        <w:rPr>
          <w:rFonts w:ascii="Arial" w:hAnsi="Arial"/>
        </w:rPr>
        <w:t xml:space="preserve">small </w:t>
      </w:r>
      <w:r w:rsidR="00CC7502">
        <w:rPr>
          <w:rFonts w:ascii="Arial" w:hAnsi="Arial"/>
        </w:rPr>
        <w:t>startups</w:t>
      </w:r>
    </w:p>
    <w:p w14:paraId="0A6C792C" w14:textId="2F41E965" w:rsidR="00A550DE" w:rsidRDefault="00A550DE" w:rsidP="00A550DE">
      <w:pPr>
        <w:numPr>
          <w:ilvl w:val="0"/>
          <w:numId w:val="11"/>
        </w:numPr>
        <w:jc w:val="left"/>
        <w:rPr>
          <w:rFonts w:ascii="Arial" w:hAnsi="Arial"/>
        </w:rPr>
      </w:pPr>
      <w:r>
        <w:rPr>
          <w:rFonts w:ascii="Arial" w:hAnsi="Arial"/>
        </w:rPr>
        <w:t xml:space="preserve">Hands-on experience in cloud architecting, </w:t>
      </w:r>
      <w:r w:rsidR="00FA2F8A">
        <w:rPr>
          <w:rFonts w:ascii="Arial" w:hAnsi="Arial"/>
        </w:rPr>
        <w:t>implementation, bootstrapping, landing zone</w:t>
      </w:r>
      <w:r w:rsidR="00995D77">
        <w:rPr>
          <w:rFonts w:ascii="Arial" w:hAnsi="Arial"/>
        </w:rPr>
        <w:t xml:space="preserve"> creation</w:t>
      </w:r>
      <w:r w:rsidR="00FA2F8A">
        <w:rPr>
          <w:rFonts w:ascii="Arial" w:hAnsi="Arial"/>
        </w:rPr>
        <w:t xml:space="preserve">, </w:t>
      </w:r>
      <w:r>
        <w:rPr>
          <w:rFonts w:ascii="Arial" w:hAnsi="Arial"/>
        </w:rPr>
        <w:t xml:space="preserve">migration, automation, </w:t>
      </w:r>
      <w:r w:rsidR="00FA2F8A">
        <w:rPr>
          <w:rFonts w:ascii="Arial" w:hAnsi="Arial"/>
        </w:rPr>
        <w:t>operation</w:t>
      </w:r>
      <w:r w:rsidR="00737C11">
        <w:rPr>
          <w:rFonts w:ascii="Arial" w:hAnsi="Arial"/>
        </w:rPr>
        <w:t xml:space="preserve"> and GenAI, Agentic AI</w:t>
      </w:r>
    </w:p>
    <w:p w14:paraId="1555E1C3" w14:textId="6F699A78" w:rsidR="004F1612" w:rsidRDefault="00CC7502" w:rsidP="00312D63">
      <w:pPr>
        <w:numPr>
          <w:ilvl w:val="0"/>
          <w:numId w:val="11"/>
        </w:numPr>
        <w:jc w:val="left"/>
        <w:rPr>
          <w:rFonts w:ascii="Arial" w:hAnsi="Arial"/>
        </w:rPr>
      </w:pPr>
      <w:r>
        <w:rPr>
          <w:rFonts w:ascii="Arial" w:hAnsi="Arial"/>
        </w:rPr>
        <w:t xml:space="preserve">Proven track record of achieving and exceeding </w:t>
      </w:r>
      <w:r w:rsidR="00FA2F8A">
        <w:rPr>
          <w:rFonts w:ascii="Arial" w:hAnsi="Arial"/>
        </w:rPr>
        <w:t xml:space="preserve">sales </w:t>
      </w:r>
      <w:r w:rsidR="00BD44FC">
        <w:rPr>
          <w:rFonts w:ascii="Arial" w:hAnsi="Arial"/>
        </w:rPr>
        <w:t>target</w:t>
      </w:r>
      <w:r>
        <w:rPr>
          <w:rFonts w:ascii="Arial" w:hAnsi="Arial"/>
        </w:rPr>
        <w:t xml:space="preserve">s, winning </w:t>
      </w:r>
      <w:r w:rsidR="00627947">
        <w:rPr>
          <w:rFonts w:ascii="Arial" w:hAnsi="Arial"/>
        </w:rPr>
        <w:t xml:space="preserve">multiple </w:t>
      </w:r>
      <w:r>
        <w:rPr>
          <w:rFonts w:ascii="Arial" w:hAnsi="Arial"/>
        </w:rPr>
        <w:t>awards for outstanding performance and results</w:t>
      </w:r>
    </w:p>
    <w:p w14:paraId="39B550C9" w14:textId="4D866DCE" w:rsidR="007E008F" w:rsidRDefault="00FA2F8A" w:rsidP="00312D63">
      <w:pPr>
        <w:numPr>
          <w:ilvl w:val="0"/>
          <w:numId w:val="11"/>
        </w:numPr>
        <w:jc w:val="left"/>
        <w:rPr>
          <w:rFonts w:ascii="Arial" w:hAnsi="Arial"/>
        </w:rPr>
      </w:pPr>
      <w:r>
        <w:rPr>
          <w:rFonts w:ascii="Arial" w:hAnsi="Arial"/>
        </w:rPr>
        <w:t>U</w:t>
      </w:r>
      <w:r w:rsidR="00500277">
        <w:rPr>
          <w:rFonts w:ascii="Arial" w:hAnsi="Arial"/>
        </w:rPr>
        <w:t>nwavering customer</w:t>
      </w:r>
      <w:r w:rsidR="00FD013D">
        <w:rPr>
          <w:rFonts w:ascii="Arial" w:hAnsi="Arial"/>
        </w:rPr>
        <w:t xml:space="preserve"> </w:t>
      </w:r>
      <w:r w:rsidR="00E703A5">
        <w:rPr>
          <w:rFonts w:ascii="Arial" w:hAnsi="Arial"/>
        </w:rPr>
        <w:t>centric</w:t>
      </w:r>
      <w:r w:rsidR="00500277">
        <w:rPr>
          <w:rFonts w:ascii="Arial" w:hAnsi="Arial"/>
        </w:rPr>
        <w:t xml:space="preserve">, </w:t>
      </w:r>
      <w:r>
        <w:rPr>
          <w:rFonts w:ascii="Arial" w:hAnsi="Arial"/>
        </w:rPr>
        <w:t xml:space="preserve">goal oriented, “Can Do” attitude, strike </w:t>
      </w:r>
      <w:r w:rsidR="00500277">
        <w:rPr>
          <w:rFonts w:ascii="Arial" w:hAnsi="Arial"/>
        </w:rPr>
        <w:t>win-win</w:t>
      </w:r>
      <w:r>
        <w:rPr>
          <w:rFonts w:ascii="Arial" w:hAnsi="Arial"/>
        </w:rPr>
        <w:t>-win solution</w:t>
      </w:r>
      <w:r w:rsidR="00E6089C">
        <w:rPr>
          <w:rFonts w:ascii="Arial" w:hAnsi="Arial"/>
        </w:rPr>
        <w:t>, being</w:t>
      </w:r>
      <w:r w:rsidR="00CC7502">
        <w:rPr>
          <w:rFonts w:ascii="Arial" w:hAnsi="Arial"/>
        </w:rPr>
        <w:t xml:space="preserve"> trusted advisor to customers </w:t>
      </w:r>
      <w:r w:rsidR="00A550DE">
        <w:rPr>
          <w:rFonts w:ascii="Arial" w:hAnsi="Arial"/>
        </w:rPr>
        <w:t>and colleagues</w:t>
      </w:r>
    </w:p>
    <w:p w14:paraId="7BE91299" w14:textId="78396BF7" w:rsidR="00CC7502" w:rsidRPr="00FF1A2E" w:rsidRDefault="00CC7502" w:rsidP="00312D63">
      <w:pPr>
        <w:numPr>
          <w:ilvl w:val="0"/>
          <w:numId w:val="11"/>
        </w:numPr>
        <w:jc w:val="left"/>
        <w:rPr>
          <w:rFonts w:ascii="Arial" w:hAnsi="Arial"/>
        </w:rPr>
      </w:pPr>
      <w:r w:rsidRPr="00FF1A2E">
        <w:rPr>
          <w:rFonts w:ascii="Arial" w:hAnsi="Arial"/>
        </w:rPr>
        <w:t>Strategic, confident, passionate, c</w:t>
      </w:r>
      <w:r w:rsidR="00506943">
        <w:rPr>
          <w:rFonts w:ascii="Arial" w:hAnsi="Arial"/>
        </w:rPr>
        <w:t>urious</w:t>
      </w:r>
      <w:r w:rsidRPr="00FF1A2E">
        <w:rPr>
          <w:rFonts w:ascii="Arial" w:hAnsi="Arial"/>
        </w:rPr>
        <w:t>, tenacious, methodological, analytical, thorough</w:t>
      </w:r>
    </w:p>
    <w:p w14:paraId="377B60C8" w14:textId="77777777" w:rsidR="00CC7502" w:rsidRPr="00FF1A2E" w:rsidRDefault="00CC7502" w:rsidP="00312D63">
      <w:pPr>
        <w:numPr>
          <w:ilvl w:val="0"/>
          <w:numId w:val="11"/>
        </w:numPr>
        <w:jc w:val="left"/>
        <w:rPr>
          <w:rFonts w:ascii="Arial" w:hAnsi="Arial"/>
        </w:rPr>
      </w:pPr>
      <w:r w:rsidRPr="00FF1A2E">
        <w:rPr>
          <w:rFonts w:ascii="Arial" w:hAnsi="Arial"/>
        </w:rPr>
        <w:t>Meticulous attention to details while holding on to holistic, big picture view</w:t>
      </w:r>
    </w:p>
    <w:p w14:paraId="1ABB0242" w14:textId="11215766" w:rsidR="00E766DF" w:rsidRPr="005B2AEC" w:rsidRDefault="00CC7502" w:rsidP="005B2AEC">
      <w:pPr>
        <w:numPr>
          <w:ilvl w:val="0"/>
          <w:numId w:val="11"/>
        </w:numPr>
        <w:jc w:val="left"/>
        <w:rPr>
          <w:rFonts w:ascii="Arial" w:hAnsi="Arial"/>
        </w:rPr>
      </w:pPr>
      <w:r w:rsidRPr="00FF1A2E">
        <w:rPr>
          <w:rFonts w:ascii="Arial" w:hAnsi="Arial"/>
        </w:rPr>
        <w:t>Constantly expanding comfort zone through life-long learning and taking up new challenges</w:t>
      </w:r>
    </w:p>
    <w:p w14:paraId="5C10B283" w14:textId="08579FC1" w:rsidR="003F5B6B" w:rsidRPr="005B2AEC" w:rsidRDefault="00500277" w:rsidP="005B2AEC">
      <w:pPr>
        <w:pStyle w:val="Heading1"/>
        <w:spacing w:before="240" w:after="120"/>
        <w:jc w:val="center"/>
        <w:rPr>
          <w:rFonts w:ascii="Arial" w:hAnsi="Arial"/>
        </w:rPr>
      </w:pPr>
      <w:r>
        <w:rPr>
          <w:rFonts w:ascii="Arial" w:hAnsi="Arial"/>
        </w:rPr>
        <w:t>Professional Competencies</w:t>
      </w:r>
    </w:p>
    <w:p w14:paraId="079D39D0" w14:textId="77777777" w:rsidR="007E008F" w:rsidRDefault="00500277" w:rsidP="005B2AEC">
      <w:pPr>
        <w:numPr>
          <w:ilvl w:val="0"/>
          <w:numId w:val="11"/>
        </w:numPr>
        <w:spacing w:before="240"/>
        <w:jc w:val="left"/>
        <w:rPr>
          <w:rFonts w:ascii="Arial" w:hAnsi="Arial"/>
        </w:rPr>
      </w:pPr>
      <w:r>
        <w:rPr>
          <w:rFonts w:ascii="Arial" w:hAnsi="Arial"/>
        </w:rPr>
        <w:t xml:space="preserve">Communicates effectively with executives, management and technical </w:t>
      </w:r>
      <w:r w:rsidR="00CA62C0">
        <w:rPr>
          <w:rFonts w:ascii="Arial" w:hAnsi="Arial"/>
        </w:rPr>
        <w:t>professionals</w:t>
      </w:r>
    </w:p>
    <w:p w14:paraId="35BF9B75" w14:textId="04C779E7" w:rsidR="007C6B77" w:rsidRDefault="007C6B77" w:rsidP="00312D63">
      <w:pPr>
        <w:numPr>
          <w:ilvl w:val="0"/>
          <w:numId w:val="11"/>
        </w:numPr>
        <w:jc w:val="left"/>
        <w:rPr>
          <w:rFonts w:ascii="Arial" w:hAnsi="Arial"/>
        </w:rPr>
      </w:pPr>
      <w:r>
        <w:rPr>
          <w:rFonts w:ascii="Arial" w:hAnsi="Arial"/>
        </w:rPr>
        <w:t xml:space="preserve">Understands the full solution sales and </w:t>
      </w:r>
      <w:r w:rsidR="00CD3791">
        <w:rPr>
          <w:rFonts w:ascii="Arial" w:hAnsi="Arial"/>
        </w:rPr>
        <w:t xml:space="preserve">POC, </w:t>
      </w:r>
      <w:r>
        <w:rPr>
          <w:rFonts w:ascii="Arial" w:hAnsi="Arial"/>
        </w:rPr>
        <w:t xml:space="preserve">implementation </w:t>
      </w:r>
      <w:r w:rsidR="00674A19">
        <w:rPr>
          <w:rFonts w:ascii="Arial" w:hAnsi="Arial"/>
        </w:rPr>
        <w:t xml:space="preserve">and operation </w:t>
      </w:r>
      <w:r>
        <w:rPr>
          <w:rFonts w:ascii="Arial" w:hAnsi="Arial"/>
        </w:rPr>
        <w:t>cycle</w:t>
      </w:r>
    </w:p>
    <w:p w14:paraId="12BBA881" w14:textId="11856DA0" w:rsidR="007E008F" w:rsidRDefault="00500277" w:rsidP="00312D63">
      <w:pPr>
        <w:numPr>
          <w:ilvl w:val="0"/>
          <w:numId w:val="11"/>
        </w:numPr>
        <w:jc w:val="left"/>
        <w:rPr>
          <w:rFonts w:ascii="Arial" w:hAnsi="Arial"/>
        </w:rPr>
      </w:pPr>
      <w:r>
        <w:rPr>
          <w:rFonts w:ascii="Arial" w:hAnsi="Arial" w:hint="cs"/>
        </w:rPr>
        <w:t xml:space="preserve">Efficient questioning skills, </w:t>
      </w:r>
      <w:r w:rsidR="00FA2F8A">
        <w:rPr>
          <w:rFonts w:ascii="Arial" w:hAnsi="Arial"/>
        </w:rPr>
        <w:t>scoping,</w:t>
      </w:r>
      <w:r>
        <w:rPr>
          <w:rFonts w:ascii="Arial" w:hAnsi="Arial" w:hint="cs"/>
        </w:rPr>
        <w:t xml:space="preserve"> and solution</w:t>
      </w:r>
      <w:r>
        <w:rPr>
          <w:rFonts w:ascii="Arial" w:hAnsi="Arial"/>
        </w:rPr>
        <w:t xml:space="preserve"> architect</w:t>
      </w:r>
      <w:r>
        <w:rPr>
          <w:rFonts w:ascii="Arial" w:hAnsi="Arial" w:hint="cs"/>
        </w:rPr>
        <w:t>ing</w:t>
      </w:r>
      <w:r>
        <w:rPr>
          <w:rFonts w:ascii="Arial" w:hAnsi="Arial"/>
        </w:rPr>
        <w:t>/validating</w:t>
      </w:r>
    </w:p>
    <w:p w14:paraId="443C1DE7" w14:textId="74A85D8B" w:rsidR="007C6B77" w:rsidRDefault="007C6B77" w:rsidP="00312D63">
      <w:pPr>
        <w:numPr>
          <w:ilvl w:val="0"/>
          <w:numId w:val="11"/>
        </w:numPr>
        <w:jc w:val="left"/>
        <w:rPr>
          <w:rFonts w:ascii="Arial" w:hAnsi="Arial"/>
        </w:rPr>
      </w:pPr>
      <w:r>
        <w:rPr>
          <w:rFonts w:ascii="Arial" w:hAnsi="Arial"/>
        </w:rPr>
        <w:t xml:space="preserve">RFP Response Team Lead - </w:t>
      </w:r>
      <w:r w:rsidR="00FA2F8A">
        <w:rPr>
          <w:rFonts w:ascii="Arial" w:hAnsi="Arial"/>
        </w:rPr>
        <w:t>p</w:t>
      </w:r>
      <w:r>
        <w:rPr>
          <w:rFonts w:ascii="Arial" w:hAnsi="Arial"/>
        </w:rPr>
        <w:t>roposal writing</w:t>
      </w:r>
      <w:r w:rsidR="00FA2F8A">
        <w:rPr>
          <w:rFonts w:ascii="Arial" w:hAnsi="Arial"/>
        </w:rPr>
        <w:t xml:space="preserve"> and presenting</w:t>
      </w:r>
    </w:p>
    <w:p w14:paraId="5153F3DE" w14:textId="4C40889A" w:rsidR="007E008F" w:rsidRDefault="00500277" w:rsidP="00312D63">
      <w:pPr>
        <w:numPr>
          <w:ilvl w:val="0"/>
          <w:numId w:val="11"/>
        </w:numPr>
        <w:jc w:val="left"/>
        <w:rPr>
          <w:rFonts w:ascii="Arial" w:hAnsi="Arial"/>
        </w:rPr>
      </w:pPr>
      <w:r>
        <w:rPr>
          <w:rFonts w:ascii="Arial" w:hAnsi="Arial"/>
        </w:rPr>
        <w:t xml:space="preserve">Delivers high impact presentations to large audiences, 1-on-1, onsite </w:t>
      </w:r>
      <w:r w:rsidR="00CB2DBB">
        <w:rPr>
          <w:rFonts w:ascii="Arial" w:hAnsi="Arial"/>
        </w:rPr>
        <w:t>or</w:t>
      </w:r>
      <w:r>
        <w:rPr>
          <w:rFonts w:ascii="Arial" w:hAnsi="Arial"/>
        </w:rPr>
        <w:t xml:space="preserve"> online</w:t>
      </w:r>
    </w:p>
    <w:p w14:paraId="5E2882D8" w14:textId="77777777" w:rsidR="00995D77" w:rsidRPr="00312D63" w:rsidRDefault="00995D77" w:rsidP="00995D77">
      <w:pPr>
        <w:numPr>
          <w:ilvl w:val="0"/>
          <w:numId w:val="11"/>
        </w:numPr>
        <w:jc w:val="left"/>
        <w:rPr>
          <w:rFonts w:ascii="Arial" w:hAnsi="Arial"/>
        </w:rPr>
      </w:pPr>
      <w:r w:rsidRPr="00312D63">
        <w:rPr>
          <w:rFonts w:ascii="Arial" w:hAnsi="Arial"/>
        </w:rPr>
        <w:t>Intensive direct sales and channel sales experience</w:t>
      </w:r>
    </w:p>
    <w:p w14:paraId="7179BD2F" w14:textId="77777777" w:rsidR="00800538" w:rsidRDefault="00800538" w:rsidP="00800538">
      <w:pPr>
        <w:numPr>
          <w:ilvl w:val="0"/>
          <w:numId w:val="11"/>
        </w:numPr>
        <w:jc w:val="left"/>
        <w:rPr>
          <w:rFonts w:ascii="Arial" w:hAnsi="Arial"/>
        </w:rPr>
      </w:pPr>
      <w:r w:rsidRPr="00312D63">
        <w:rPr>
          <w:rFonts w:ascii="Arial" w:hAnsi="Arial"/>
        </w:rPr>
        <w:t>Recognized technology champion, the ultimate go-to person for the teams</w:t>
      </w:r>
    </w:p>
    <w:p w14:paraId="0E08EC84" w14:textId="3AB34F88" w:rsidR="00AA131A" w:rsidRDefault="00AA131A" w:rsidP="00AA131A">
      <w:pPr>
        <w:numPr>
          <w:ilvl w:val="0"/>
          <w:numId w:val="11"/>
        </w:numPr>
        <w:rPr>
          <w:rFonts w:ascii="Arial" w:hAnsi="Arial"/>
        </w:rPr>
      </w:pPr>
      <w:r>
        <w:rPr>
          <w:rFonts w:ascii="Arial" w:hAnsi="Arial"/>
        </w:rPr>
        <w:t>Deliver</w:t>
      </w:r>
      <w:r w:rsidR="00800538">
        <w:rPr>
          <w:rFonts w:ascii="Arial" w:hAnsi="Arial"/>
        </w:rPr>
        <w:t>s</w:t>
      </w:r>
      <w:r w:rsidR="00995D77">
        <w:rPr>
          <w:rFonts w:ascii="Arial" w:hAnsi="Arial"/>
        </w:rPr>
        <w:t xml:space="preserve"> / Le</w:t>
      </w:r>
      <w:r w:rsidR="00800538">
        <w:rPr>
          <w:rFonts w:ascii="Arial" w:hAnsi="Arial"/>
        </w:rPr>
        <w:t>a</w:t>
      </w:r>
      <w:r w:rsidR="00995D77">
        <w:rPr>
          <w:rFonts w:ascii="Arial" w:hAnsi="Arial"/>
        </w:rPr>
        <w:t>d</w:t>
      </w:r>
      <w:r w:rsidR="00800538">
        <w:rPr>
          <w:rFonts w:ascii="Arial" w:hAnsi="Arial"/>
        </w:rPr>
        <w:t>s</w:t>
      </w:r>
      <w:r>
        <w:rPr>
          <w:rFonts w:ascii="Arial" w:hAnsi="Arial"/>
        </w:rPr>
        <w:t xml:space="preserve"> highest quality of work, resulting in the lowest error rate</w:t>
      </w:r>
      <w:r w:rsidR="00CB2DBB">
        <w:rPr>
          <w:rFonts w:ascii="Arial" w:hAnsi="Arial"/>
        </w:rPr>
        <w:t>s and best results</w:t>
      </w:r>
    </w:p>
    <w:p w14:paraId="3B086CF7" w14:textId="77777777" w:rsidR="00800538" w:rsidRDefault="00800538" w:rsidP="00800538">
      <w:pPr>
        <w:numPr>
          <w:ilvl w:val="0"/>
          <w:numId w:val="11"/>
        </w:numPr>
        <w:jc w:val="left"/>
        <w:rPr>
          <w:rFonts w:ascii="Arial" w:hAnsi="Arial"/>
        </w:rPr>
      </w:pPr>
      <w:r>
        <w:rPr>
          <w:rFonts w:ascii="Arial" w:hAnsi="Arial"/>
        </w:rPr>
        <w:t>Conducts user / partner / internal trainings, seminars, webinars, conferences, and road shows</w:t>
      </w:r>
    </w:p>
    <w:p w14:paraId="7687EC9E" w14:textId="4ACB3663" w:rsidR="00560CA4" w:rsidRPr="005B2AEC" w:rsidRDefault="007C6B77" w:rsidP="005B2AEC">
      <w:pPr>
        <w:numPr>
          <w:ilvl w:val="0"/>
          <w:numId w:val="11"/>
        </w:numPr>
        <w:jc w:val="left"/>
        <w:rPr>
          <w:rFonts w:ascii="Arial" w:hAnsi="Arial"/>
        </w:rPr>
      </w:pPr>
      <w:r>
        <w:rPr>
          <w:rFonts w:ascii="Arial" w:hAnsi="Arial"/>
        </w:rPr>
        <w:t>Effective team player with cross-functional leadership</w:t>
      </w:r>
      <w:r w:rsidR="00800538">
        <w:rPr>
          <w:rFonts w:ascii="Arial" w:hAnsi="Arial"/>
        </w:rPr>
        <w:t>,</w:t>
      </w:r>
      <w:r>
        <w:rPr>
          <w:rFonts w:ascii="Arial" w:hAnsi="Arial"/>
        </w:rPr>
        <w:t xml:space="preserve"> </w:t>
      </w:r>
      <w:r w:rsidR="00800538">
        <w:rPr>
          <w:rFonts w:ascii="Arial" w:hAnsi="Arial"/>
        </w:rPr>
        <w:t>and</w:t>
      </w:r>
      <w:r>
        <w:rPr>
          <w:rFonts w:ascii="Arial" w:hAnsi="Arial"/>
        </w:rPr>
        <w:t xml:space="preserve"> matrix organization experience</w:t>
      </w:r>
    </w:p>
    <w:p w14:paraId="6704EB85" w14:textId="70F25FC9" w:rsidR="003F5B6B" w:rsidRPr="005B2AEC" w:rsidRDefault="00712BE6" w:rsidP="005B2AEC">
      <w:pPr>
        <w:pStyle w:val="Heading1"/>
        <w:spacing w:before="240" w:after="120"/>
        <w:jc w:val="center"/>
        <w:rPr>
          <w:rFonts w:ascii="Arial" w:hAnsi="Arial"/>
        </w:rPr>
      </w:pPr>
      <w:r>
        <w:rPr>
          <w:rFonts w:ascii="Arial" w:hAnsi="Arial"/>
        </w:rPr>
        <w:t xml:space="preserve">Industry </w:t>
      </w:r>
      <w:r w:rsidR="00500277">
        <w:rPr>
          <w:rFonts w:ascii="Arial" w:hAnsi="Arial"/>
        </w:rPr>
        <w:t>Certifications</w:t>
      </w:r>
    </w:p>
    <w:p w14:paraId="600EAC8F" w14:textId="6B129E19" w:rsidR="00DC05EA" w:rsidRDefault="00A33DEB" w:rsidP="005B2AEC">
      <w:pPr>
        <w:numPr>
          <w:ilvl w:val="0"/>
          <w:numId w:val="11"/>
        </w:numPr>
        <w:spacing w:before="240"/>
        <w:rPr>
          <w:rFonts w:ascii="Arial" w:hAnsi="Arial"/>
        </w:rPr>
      </w:pPr>
      <w:hyperlink r:id="rId9" w:history="1">
        <w:r w:rsidRPr="000038DA">
          <w:rPr>
            <w:rStyle w:val="Hyperlink"/>
            <w:rFonts w:ascii="Arial" w:hAnsi="Arial"/>
          </w:rPr>
          <w:t>www.credly.com/users/linzhu</w:t>
        </w:r>
      </w:hyperlink>
      <w:r w:rsidR="00DC05EA">
        <w:rPr>
          <w:rFonts w:ascii="Arial" w:hAnsi="Arial" w:hint="eastAsia"/>
          <w:lang w:eastAsia="zh-CN"/>
        </w:rPr>
        <w:t xml:space="preserve"> </w:t>
      </w:r>
    </w:p>
    <w:p w14:paraId="409BE084" w14:textId="0F29DBD9" w:rsidR="00C01178" w:rsidRDefault="00B41733" w:rsidP="00BE42F1">
      <w:pPr>
        <w:numPr>
          <w:ilvl w:val="0"/>
          <w:numId w:val="11"/>
        </w:numPr>
        <w:jc w:val="left"/>
        <w:rPr>
          <w:rFonts w:ascii="Arial" w:hAnsi="Arial"/>
        </w:rPr>
      </w:pPr>
      <w:r>
        <w:rPr>
          <w:rFonts w:ascii="Arial" w:hAnsi="Arial"/>
        </w:rPr>
        <w:t>GCP</w:t>
      </w:r>
      <w:r w:rsidR="00E54161">
        <w:rPr>
          <w:rFonts w:ascii="Arial" w:hAnsi="Arial"/>
        </w:rPr>
        <w:t xml:space="preserve"> – </w:t>
      </w:r>
      <w:r w:rsidR="00800538">
        <w:rPr>
          <w:rFonts w:ascii="Arial" w:hAnsi="Arial"/>
        </w:rPr>
        <w:t xml:space="preserve">Certified </w:t>
      </w:r>
      <w:r w:rsidR="00E54161">
        <w:rPr>
          <w:rFonts w:ascii="Arial" w:hAnsi="Arial"/>
        </w:rPr>
        <w:t>Cloud Architect, Cloud Engineer</w:t>
      </w:r>
      <w:r w:rsidR="001201A9">
        <w:rPr>
          <w:rFonts w:ascii="Arial" w:hAnsi="Arial"/>
        </w:rPr>
        <w:t>,</w:t>
      </w:r>
      <w:r w:rsidR="008E2335">
        <w:rPr>
          <w:rFonts w:ascii="Arial" w:hAnsi="Arial"/>
        </w:rPr>
        <w:t xml:space="preserve"> N</w:t>
      </w:r>
      <w:r w:rsidR="00C31EEB">
        <w:rPr>
          <w:rFonts w:ascii="Arial" w:hAnsi="Arial"/>
        </w:rPr>
        <w:t>etwork Engineer</w:t>
      </w:r>
      <w:r w:rsidR="008E2335">
        <w:rPr>
          <w:rFonts w:ascii="Arial" w:hAnsi="Arial"/>
        </w:rPr>
        <w:t>,</w:t>
      </w:r>
      <w:r w:rsidR="00C31EEB">
        <w:rPr>
          <w:rFonts w:ascii="Arial" w:hAnsi="Arial"/>
        </w:rPr>
        <w:t xml:space="preserve"> </w:t>
      </w:r>
      <w:r w:rsidR="008E2335">
        <w:rPr>
          <w:rFonts w:ascii="Arial" w:hAnsi="Arial"/>
        </w:rPr>
        <w:t>Sec</w:t>
      </w:r>
      <w:r w:rsidR="00C31EEB">
        <w:rPr>
          <w:rFonts w:ascii="Arial" w:hAnsi="Arial"/>
        </w:rPr>
        <w:t>urity Engineer</w:t>
      </w:r>
      <w:r w:rsidR="00324F5B">
        <w:rPr>
          <w:rFonts w:ascii="Arial" w:hAnsi="Arial"/>
        </w:rPr>
        <w:t>,</w:t>
      </w:r>
      <w:r w:rsidR="00324F5B" w:rsidRPr="00324F5B">
        <w:rPr>
          <w:rFonts w:ascii="Arial" w:hAnsi="Arial"/>
        </w:rPr>
        <w:t xml:space="preserve"> </w:t>
      </w:r>
      <w:r w:rsidR="00324F5B">
        <w:rPr>
          <w:rFonts w:ascii="Arial" w:hAnsi="Arial"/>
        </w:rPr>
        <w:t>Data Engineer</w:t>
      </w:r>
      <w:r w:rsidR="00324F5B">
        <w:rPr>
          <w:rFonts w:ascii="Arial" w:hAnsi="Arial"/>
          <w:lang w:eastAsia="zh-CN"/>
        </w:rPr>
        <w:t>,</w:t>
      </w:r>
      <w:r w:rsidR="00FC0DDB">
        <w:rPr>
          <w:rFonts w:ascii="Arial" w:hAnsi="Arial"/>
          <w:lang w:eastAsia="zh-CN"/>
        </w:rPr>
        <w:t xml:space="preserve"> </w:t>
      </w:r>
      <w:r w:rsidR="00BE42F1">
        <w:rPr>
          <w:rFonts w:ascii="Arial" w:hAnsi="Arial" w:hint="eastAsia"/>
          <w:lang w:eastAsia="zh-CN"/>
        </w:rPr>
        <w:t>M</w:t>
      </w:r>
      <w:r w:rsidR="00BE42F1">
        <w:rPr>
          <w:rFonts w:ascii="Arial" w:hAnsi="Arial"/>
          <w:lang w:eastAsia="zh-CN"/>
        </w:rPr>
        <w:t xml:space="preserve">achine Learning Engineer, </w:t>
      </w:r>
      <w:r w:rsidR="00FC0DDB">
        <w:rPr>
          <w:rFonts w:ascii="Arial" w:hAnsi="Arial"/>
          <w:lang w:eastAsia="zh-CN"/>
        </w:rPr>
        <w:t>Data</w:t>
      </w:r>
      <w:r w:rsidR="00F1236A">
        <w:rPr>
          <w:rFonts w:ascii="Arial" w:hAnsi="Arial"/>
          <w:lang w:eastAsia="zh-CN"/>
        </w:rPr>
        <w:t>b</w:t>
      </w:r>
      <w:r w:rsidR="00FC0DDB">
        <w:rPr>
          <w:rFonts w:ascii="Arial" w:hAnsi="Arial"/>
          <w:lang w:eastAsia="zh-CN"/>
        </w:rPr>
        <w:t>ase Engineer</w:t>
      </w:r>
      <w:r w:rsidR="00F1236A">
        <w:rPr>
          <w:rFonts w:ascii="Arial" w:hAnsi="Arial"/>
          <w:lang w:eastAsia="zh-CN"/>
        </w:rPr>
        <w:t>, DevOps/</w:t>
      </w:r>
      <w:r w:rsidR="00B8744E">
        <w:rPr>
          <w:rFonts w:ascii="Arial" w:hAnsi="Arial"/>
          <w:lang w:eastAsia="zh-CN"/>
        </w:rPr>
        <w:t>SecOps/</w:t>
      </w:r>
      <w:r w:rsidR="00F1236A">
        <w:rPr>
          <w:rFonts w:ascii="Arial" w:hAnsi="Arial"/>
          <w:lang w:eastAsia="zh-CN"/>
        </w:rPr>
        <w:t>SRE Engineer</w:t>
      </w:r>
      <w:r w:rsidR="00F02053">
        <w:rPr>
          <w:rFonts w:ascii="Arial" w:hAnsi="Arial"/>
          <w:lang w:eastAsia="zh-CN"/>
        </w:rPr>
        <w:t>, Cloud Developer</w:t>
      </w:r>
      <w:r w:rsidR="00386E85">
        <w:rPr>
          <w:rFonts w:ascii="Arial" w:hAnsi="Arial"/>
          <w:lang w:eastAsia="zh-CN"/>
        </w:rPr>
        <w:t xml:space="preserve">, Workspace Admin, </w:t>
      </w:r>
      <w:r w:rsidR="00017237">
        <w:rPr>
          <w:rFonts w:ascii="Arial" w:hAnsi="Arial"/>
          <w:lang w:eastAsia="zh-CN"/>
        </w:rPr>
        <w:t>Data</w:t>
      </w:r>
      <w:r w:rsidR="00386E85">
        <w:rPr>
          <w:rFonts w:ascii="Arial" w:hAnsi="Arial"/>
          <w:lang w:eastAsia="zh-CN"/>
        </w:rPr>
        <w:t xml:space="preserve"> Practitioner, Cloud Digital Leader</w:t>
      </w:r>
      <w:r w:rsidR="00284645">
        <w:rPr>
          <w:rFonts w:ascii="Arial" w:hAnsi="Arial"/>
          <w:lang w:eastAsia="zh-CN"/>
        </w:rPr>
        <w:t>, GenAI</w:t>
      </w:r>
      <w:r w:rsidR="00017237">
        <w:rPr>
          <w:rFonts w:ascii="Arial" w:hAnsi="Arial"/>
          <w:lang w:eastAsia="zh-CN"/>
        </w:rPr>
        <w:t xml:space="preserve"> Leader</w:t>
      </w:r>
    </w:p>
    <w:p w14:paraId="34143E68" w14:textId="3DB59F79" w:rsidR="00800538" w:rsidRDefault="00800538" w:rsidP="00581A95">
      <w:pPr>
        <w:numPr>
          <w:ilvl w:val="0"/>
          <w:numId w:val="11"/>
        </w:numPr>
        <w:rPr>
          <w:rFonts w:ascii="Arial" w:hAnsi="Arial"/>
        </w:rPr>
      </w:pPr>
      <w:r>
        <w:rPr>
          <w:rFonts w:ascii="Arial" w:hAnsi="Arial"/>
        </w:rPr>
        <w:t>Azure – Certified Solution Architect Expert, Cloud Administrator, Trainer</w:t>
      </w:r>
      <w:r w:rsidR="004F42FF">
        <w:rPr>
          <w:rFonts w:ascii="Arial" w:hAnsi="Arial"/>
        </w:rPr>
        <w:t xml:space="preserve">, MCP, </w:t>
      </w:r>
      <w:r w:rsidR="004F42FF" w:rsidRPr="003A564F">
        <w:rPr>
          <w:rFonts w:ascii="Arial" w:hAnsi="Arial"/>
        </w:rPr>
        <w:t>MCSE, MCDBA</w:t>
      </w:r>
    </w:p>
    <w:p w14:paraId="58E7F230" w14:textId="7D03378A" w:rsidR="00800538" w:rsidRDefault="00800538" w:rsidP="00581A95">
      <w:pPr>
        <w:numPr>
          <w:ilvl w:val="0"/>
          <w:numId w:val="11"/>
        </w:numPr>
        <w:rPr>
          <w:rFonts w:ascii="Arial" w:hAnsi="Arial"/>
        </w:rPr>
      </w:pPr>
      <w:r>
        <w:rPr>
          <w:rFonts w:ascii="Arial" w:hAnsi="Arial"/>
        </w:rPr>
        <w:t>AWS – Certified Cloud Practitioner</w:t>
      </w:r>
    </w:p>
    <w:p w14:paraId="1DA0DC82" w14:textId="12B7A4F7" w:rsidR="00CF2260" w:rsidRPr="00900EF0" w:rsidRDefault="00CF2260" w:rsidP="00900EF0">
      <w:pPr>
        <w:numPr>
          <w:ilvl w:val="0"/>
          <w:numId w:val="11"/>
        </w:numPr>
        <w:rPr>
          <w:rFonts w:ascii="Arial" w:hAnsi="Arial"/>
        </w:rPr>
      </w:pPr>
      <w:r>
        <w:rPr>
          <w:rFonts w:ascii="Arial" w:hAnsi="Arial"/>
        </w:rPr>
        <w:t>VMware</w:t>
      </w:r>
      <w:r w:rsidR="0002204D">
        <w:rPr>
          <w:rFonts w:ascii="Arial" w:hAnsi="Arial"/>
        </w:rPr>
        <w:t xml:space="preserve"> Cloud on AWS, VMware PKS</w:t>
      </w:r>
      <w:r w:rsidR="005A6484">
        <w:rPr>
          <w:rFonts w:ascii="Arial" w:hAnsi="Arial"/>
        </w:rPr>
        <w:t xml:space="preserve"> (Tanzu Kubernetes </w:t>
      </w:r>
      <w:r w:rsidR="00360D47">
        <w:rPr>
          <w:rFonts w:ascii="Arial" w:hAnsi="Arial"/>
        </w:rPr>
        <w:t>Grid)</w:t>
      </w:r>
      <w:r w:rsidR="00900EF0">
        <w:rPr>
          <w:rFonts w:ascii="Arial" w:hAnsi="Arial"/>
        </w:rPr>
        <w:t>,</w:t>
      </w:r>
      <w:r w:rsidR="00900EF0" w:rsidRPr="00900EF0">
        <w:rPr>
          <w:rFonts w:ascii="Arial" w:hAnsi="Arial"/>
        </w:rPr>
        <w:t xml:space="preserve"> </w:t>
      </w:r>
      <w:r w:rsidR="00900EF0" w:rsidRPr="00581A95">
        <w:rPr>
          <w:rFonts w:ascii="Arial" w:hAnsi="Arial"/>
        </w:rPr>
        <w:t>V</w:t>
      </w:r>
      <w:r w:rsidR="00900EF0">
        <w:rPr>
          <w:rFonts w:ascii="Arial" w:hAnsi="Arial"/>
        </w:rPr>
        <w:t>Mware VTSP v4/5</w:t>
      </w:r>
    </w:p>
    <w:p w14:paraId="15FEEB62" w14:textId="602DC99D" w:rsidR="000D103B" w:rsidRDefault="00725B27" w:rsidP="00581A95">
      <w:pPr>
        <w:numPr>
          <w:ilvl w:val="0"/>
          <w:numId w:val="11"/>
        </w:numPr>
        <w:rPr>
          <w:rFonts w:ascii="Arial" w:hAnsi="Arial"/>
        </w:rPr>
      </w:pPr>
      <w:r>
        <w:rPr>
          <w:rFonts w:ascii="Arial" w:hAnsi="Arial"/>
        </w:rPr>
        <w:t xml:space="preserve">Terraform </w:t>
      </w:r>
      <w:r w:rsidR="002037F9">
        <w:rPr>
          <w:rFonts w:ascii="Arial" w:hAnsi="Arial"/>
        </w:rPr>
        <w:t>C</w:t>
      </w:r>
      <w:r>
        <w:rPr>
          <w:rFonts w:ascii="Arial" w:hAnsi="Arial"/>
        </w:rPr>
        <w:t>ertified</w:t>
      </w:r>
      <w:r w:rsidR="00C31EEB">
        <w:rPr>
          <w:rFonts w:ascii="Arial" w:hAnsi="Arial"/>
        </w:rPr>
        <w:t>,</w:t>
      </w:r>
      <w:r w:rsidR="004F3559">
        <w:rPr>
          <w:rFonts w:ascii="Arial" w:hAnsi="Arial"/>
        </w:rPr>
        <w:t xml:space="preserve"> Certified</w:t>
      </w:r>
      <w:r w:rsidR="00C31EEB">
        <w:rPr>
          <w:rFonts w:ascii="Arial" w:hAnsi="Arial"/>
        </w:rPr>
        <w:t xml:space="preserve"> Hashi</w:t>
      </w:r>
      <w:r w:rsidR="00800538">
        <w:rPr>
          <w:rFonts w:ascii="Arial" w:hAnsi="Arial"/>
        </w:rPr>
        <w:t>C</w:t>
      </w:r>
      <w:r w:rsidR="00C31EEB">
        <w:rPr>
          <w:rFonts w:ascii="Arial" w:hAnsi="Arial"/>
        </w:rPr>
        <w:t>orp</w:t>
      </w:r>
      <w:r w:rsidR="004B65E3">
        <w:rPr>
          <w:rFonts w:ascii="Arial" w:hAnsi="Arial"/>
        </w:rPr>
        <w:t xml:space="preserve"> Implementation Professional</w:t>
      </w:r>
      <w:r w:rsidR="00800538">
        <w:rPr>
          <w:rFonts w:ascii="Arial" w:hAnsi="Arial"/>
        </w:rPr>
        <w:t xml:space="preserve"> – Terraform Enterprise</w:t>
      </w:r>
    </w:p>
    <w:p w14:paraId="73BDE65C" w14:textId="4A468A61" w:rsidR="00AB3B26" w:rsidRDefault="00AB3B26" w:rsidP="00581A95">
      <w:pPr>
        <w:numPr>
          <w:ilvl w:val="0"/>
          <w:numId w:val="11"/>
        </w:numPr>
        <w:rPr>
          <w:rFonts w:ascii="Arial" w:hAnsi="Arial"/>
        </w:rPr>
      </w:pPr>
      <w:r>
        <w:rPr>
          <w:rFonts w:ascii="Arial" w:hAnsi="Arial"/>
        </w:rPr>
        <w:t xml:space="preserve">Aviatrix Certified </w:t>
      </w:r>
      <w:r w:rsidR="004B65E3">
        <w:rPr>
          <w:rFonts w:ascii="Arial" w:hAnsi="Arial"/>
        </w:rPr>
        <w:t xml:space="preserve">Professional </w:t>
      </w:r>
      <w:r>
        <w:rPr>
          <w:rFonts w:ascii="Arial" w:hAnsi="Arial"/>
        </w:rPr>
        <w:t>Engineer</w:t>
      </w:r>
      <w:r w:rsidR="00FC7A09">
        <w:rPr>
          <w:rFonts w:ascii="Arial" w:hAnsi="Arial"/>
        </w:rPr>
        <w:t xml:space="preserve"> (Multi-Cloud Networking)</w:t>
      </w:r>
    </w:p>
    <w:p w14:paraId="42CC438E" w14:textId="1D27ADB0" w:rsidR="00AB244D" w:rsidRPr="00581A95" w:rsidRDefault="00434085" w:rsidP="00581A95">
      <w:pPr>
        <w:numPr>
          <w:ilvl w:val="0"/>
          <w:numId w:val="11"/>
        </w:numPr>
        <w:rPr>
          <w:rFonts w:ascii="Arial" w:hAnsi="Arial"/>
        </w:rPr>
      </w:pPr>
      <w:r>
        <w:rPr>
          <w:rFonts w:ascii="Arial" w:hAnsi="Arial"/>
        </w:rPr>
        <w:t xml:space="preserve">Cisco </w:t>
      </w:r>
      <w:r w:rsidR="00DA6B08">
        <w:rPr>
          <w:rFonts w:ascii="Arial" w:hAnsi="Arial"/>
        </w:rPr>
        <w:t xml:space="preserve">CSE </w:t>
      </w:r>
      <w:r w:rsidR="00AD05A1">
        <w:rPr>
          <w:rFonts w:ascii="Arial" w:hAnsi="Arial"/>
        </w:rPr>
        <w:t xml:space="preserve">– </w:t>
      </w:r>
      <w:r>
        <w:rPr>
          <w:rFonts w:ascii="Arial" w:hAnsi="Arial"/>
        </w:rPr>
        <w:t>Sales Expert v6</w:t>
      </w:r>
      <w:r w:rsidR="00742F6E">
        <w:rPr>
          <w:rFonts w:ascii="Arial" w:hAnsi="Arial"/>
        </w:rPr>
        <w:t>,</w:t>
      </w:r>
      <w:r>
        <w:rPr>
          <w:rFonts w:ascii="Arial" w:hAnsi="Arial"/>
        </w:rPr>
        <w:t xml:space="preserve"> </w:t>
      </w:r>
      <w:r w:rsidR="00742F6E" w:rsidRPr="00434085">
        <w:rPr>
          <w:rFonts w:ascii="Arial" w:hAnsi="Arial"/>
        </w:rPr>
        <w:t>CCNA</w:t>
      </w:r>
    </w:p>
    <w:p w14:paraId="421E97D7" w14:textId="06C9D2A4" w:rsidR="00742F6E" w:rsidRDefault="00742F6E" w:rsidP="00742F6E">
      <w:pPr>
        <w:numPr>
          <w:ilvl w:val="0"/>
          <w:numId w:val="11"/>
        </w:numPr>
        <w:rPr>
          <w:rFonts w:ascii="Arial" w:hAnsi="Arial"/>
        </w:rPr>
      </w:pPr>
      <w:r>
        <w:rPr>
          <w:rFonts w:ascii="Arial" w:hAnsi="Arial"/>
        </w:rPr>
        <w:t xml:space="preserve">Veeam VMTSP, VMSP </w:t>
      </w:r>
      <w:r w:rsidR="00AD05A1">
        <w:rPr>
          <w:rFonts w:ascii="Arial" w:hAnsi="Arial"/>
        </w:rPr>
        <w:t xml:space="preserve">– </w:t>
      </w:r>
      <w:r w:rsidRPr="00742F6E">
        <w:rPr>
          <w:rFonts w:ascii="Arial" w:hAnsi="Arial"/>
        </w:rPr>
        <w:t>Veeam Technical Sales Professional</w:t>
      </w:r>
    </w:p>
    <w:p w14:paraId="2AB3FC3B" w14:textId="77777777" w:rsidR="00C7450C" w:rsidRPr="00C7450C" w:rsidRDefault="00C7450C" w:rsidP="00C7450C">
      <w:pPr>
        <w:numPr>
          <w:ilvl w:val="0"/>
          <w:numId w:val="11"/>
        </w:numPr>
        <w:rPr>
          <w:rFonts w:ascii="Arial" w:hAnsi="Arial"/>
        </w:rPr>
      </w:pPr>
      <w:r>
        <w:rPr>
          <w:rFonts w:ascii="Arial" w:hAnsi="Arial"/>
        </w:rPr>
        <w:t>Commvault CVTSP, CVSA, CVCP – Commvault Technical Sales, Solution Architect, Engineer</w:t>
      </w:r>
    </w:p>
    <w:p w14:paraId="55E03734" w14:textId="06634904" w:rsidR="00907011" w:rsidRPr="00907011" w:rsidRDefault="00907011" w:rsidP="00742F6E">
      <w:pPr>
        <w:pStyle w:val="ListParagraph"/>
        <w:numPr>
          <w:ilvl w:val="0"/>
          <w:numId w:val="11"/>
        </w:numPr>
        <w:rPr>
          <w:rFonts w:ascii="Arial" w:hAnsi="Arial" w:cs="Times New Roman"/>
          <w:kern w:val="1"/>
          <w:lang w:eastAsia="ar-SA"/>
        </w:rPr>
      </w:pPr>
      <w:r>
        <w:rPr>
          <w:rFonts w:ascii="Arial" w:hAnsi="Arial"/>
        </w:rPr>
        <w:t>NetApp NATSP</w:t>
      </w:r>
      <w:r w:rsidR="00367C7F">
        <w:rPr>
          <w:rFonts w:ascii="Arial" w:hAnsi="Arial"/>
        </w:rPr>
        <w:t xml:space="preserve"> </w:t>
      </w:r>
      <w:r>
        <w:rPr>
          <w:rFonts w:ascii="Arial" w:hAnsi="Arial"/>
        </w:rPr>
        <w:t>Technical Sales Professional</w:t>
      </w:r>
      <w:r w:rsidRPr="00742F6E">
        <w:rPr>
          <w:rFonts w:ascii="Arial" w:hAnsi="Arial"/>
        </w:rPr>
        <w:t xml:space="preserve"> </w:t>
      </w:r>
    </w:p>
    <w:p w14:paraId="15B2A294" w14:textId="77777777" w:rsidR="0004359A" w:rsidRDefault="00DA6B08" w:rsidP="00581A95">
      <w:pPr>
        <w:numPr>
          <w:ilvl w:val="0"/>
          <w:numId w:val="11"/>
        </w:numPr>
        <w:jc w:val="left"/>
        <w:rPr>
          <w:rFonts w:ascii="Arial" w:hAnsi="Arial"/>
        </w:rPr>
      </w:pPr>
      <w:r>
        <w:rPr>
          <w:rFonts w:ascii="Arial" w:hAnsi="Arial"/>
        </w:rPr>
        <w:t xml:space="preserve">EMC </w:t>
      </w:r>
      <w:r w:rsidR="0004359A">
        <w:rPr>
          <w:rFonts w:ascii="Arial" w:hAnsi="Arial"/>
        </w:rPr>
        <w:t>VCE-CIA Certified Converged Infrastructure Associate</w:t>
      </w:r>
    </w:p>
    <w:p w14:paraId="0113D5B2" w14:textId="33F4F46A" w:rsidR="00581A95" w:rsidRDefault="00096200" w:rsidP="00581A95">
      <w:pPr>
        <w:numPr>
          <w:ilvl w:val="0"/>
          <w:numId w:val="11"/>
        </w:numPr>
        <w:jc w:val="left"/>
        <w:rPr>
          <w:rFonts w:ascii="Arial" w:hAnsi="Arial"/>
        </w:rPr>
      </w:pPr>
      <w:r w:rsidRPr="00581A95">
        <w:rPr>
          <w:rFonts w:ascii="Arial" w:hAnsi="Arial"/>
        </w:rPr>
        <w:t>Compellent Storage Architect</w:t>
      </w:r>
      <w:r>
        <w:rPr>
          <w:rFonts w:ascii="Arial" w:hAnsi="Arial"/>
        </w:rPr>
        <w:t>, Compellent Advanced Admin,</w:t>
      </w:r>
      <w:r w:rsidRPr="00581A95">
        <w:rPr>
          <w:rFonts w:ascii="Arial" w:hAnsi="Arial"/>
        </w:rPr>
        <w:t xml:space="preserve"> </w:t>
      </w:r>
      <w:r w:rsidR="0048635F" w:rsidRPr="00581A95">
        <w:rPr>
          <w:rFonts w:ascii="Arial" w:hAnsi="Arial"/>
        </w:rPr>
        <w:t>E</w:t>
      </w:r>
      <w:r w:rsidR="0048635F">
        <w:rPr>
          <w:rFonts w:ascii="Arial" w:hAnsi="Arial"/>
        </w:rPr>
        <w:t>qualLogic Advanced Admin</w:t>
      </w:r>
    </w:p>
    <w:p w14:paraId="37E959F6" w14:textId="77777777" w:rsidR="003A564F" w:rsidRDefault="003A564F" w:rsidP="003A564F">
      <w:pPr>
        <w:numPr>
          <w:ilvl w:val="0"/>
          <w:numId w:val="11"/>
        </w:numPr>
        <w:jc w:val="left"/>
        <w:rPr>
          <w:rFonts w:ascii="Arial" w:hAnsi="Arial"/>
        </w:rPr>
      </w:pPr>
      <w:r>
        <w:rPr>
          <w:rFonts w:ascii="Arial" w:hAnsi="Arial"/>
        </w:rPr>
        <w:t xml:space="preserve">Symantec Veritas STS, </w:t>
      </w:r>
      <w:r w:rsidRPr="00581A95">
        <w:rPr>
          <w:rFonts w:ascii="Arial" w:hAnsi="Arial"/>
        </w:rPr>
        <w:t>SS</w:t>
      </w:r>
      <w:r>
        <w:rPr>
          <w:rFonts w:ascii="Arial" w:hAnsi="Arial"/>
        </w:rPr>
        <w:t>E+, SSE (Storage Foundation for UNIX and Windows)</w:t>
      </w:r>
    </w:p>
    <w:p w14:paraId="2633B197" w14:textId="454187E1" w:rsidR="00800538" w:rsidRPr="005B2AEC" w:rsidRDefault="00737C11" w:rsidP="005B2AEC">
      <w:pPr>
        <w:widowControl/>
        <w:numPr>
          <w:ilvl w:val="0"/>
          <w:numId w:val="11"/>
        </w:numPr>
        <w:suppressAutoHyphens w:val="0"/>
        <w:jc w:val="left"/>
        <w:rPr>
          <w:rFonts w:ascii="Arial" w:hAnsi="Arial"/>
          <w:b/>
          <w:spacing w:val="20"/>
          <w:sz w:val="24"/>
        </w:rPr>
      </w:pPr>
      <w:r>
        <w:rPr>
          <w:rFonts w:ascii="Arial" w:hAnsi="Arial"/>
        </w:rPr>
        <w:t xml:space="preserve">FinOps practitioner, </w:t>
      </w:r>
      <w:r w:rsidR="0004359A" w:rsidRPr="003F5B6B">
        <w:rPr>
          <w:rFonts w:ascii="Arial" w:hAnsi="Arial"/>
        </w:rPr>
        <w:t>PMP, ITIL Foundation v3</w:t>
      </w:r>
    </w:p>
    <w:p w14:paraId="11B88C0C" w14:textId="06DE0930" w:rsidR="008071CC" w:rsidRDefault="008071CC" w:rsidP="005B2AEC">
      <w:pPr>
        <w:pStyle w:val="Heading1"/>
        <w:spacing w:before="240" w:after="120"/>
        <w:jc w:val="center"/>
        <w:rPr>
          <w:rFonts w:ascii="Arial" w:hAnsi="Arial"/>
        </w:rPr>
      </w:pPr>
      <w:r>
        <w:rPr>
          <w:rFonts w:ascii="Arial" w:hAnsi="Arial"/>
        </w:rPr>
        <w:lastRenderedPageBreak/>
        <w:t>Career Experience</w:t>
      </w:r>
    </w:p>
    <w:p w14:paraId="61D0FDCA" w14:textId="7BAEB5AD" w:rsidR="00AF1A20" w:rsidRDefault="00AF1A20" w:rsidP="005B2AEC">
      <w:pPr>
        <w:spacing w:before="240" w:after="240"/>
        <w:rPr>
          <w:rFonts w:ascii="Arial" w:hAnsi="Arial"/>
          <w:b/>
          <w:spacing w:val="20"/>
        </w:rPr>
      </w:pPr>
      <w:r>
        <w:rPr>
          <w:rFonts w:ascii="Arial" w:hAnsi="Arial"/>
          <w:b/>
          <w:spacing w:val="20"/>
          <w:lang w:eastAsia="zh-CN"/>
        </w:rPr>
        <w:t>Senior Manager, Manager</w:t>
      </w:r>
      <w:r>
        <w:rPr>
          <w:rFonts w:ascii="Arial" w:hAnsi="Arial"/>
          <w:b/>
          <w:spacing w:val="20"/>
        </w:rPr>
        <w:t xml:space="preserve">: </w:t>
      </w:r>
      <w:r w:rsidR="00DD3217">
        <w:rPr>
          <w:rFonts w:ascii="Arial" w:hAnsi="Arial"/>
          <w:b/>
          <w:spacing w:val="20"/>
        </w:rPr>
        <w:t>4</w:t>
      </w:r>
      <w:r>
        <w:rPr>
          <w:rFonts w:ascii="Arial" w:hAnsi="Arial"/>
          <w:b/>
          <w:spacing w:val="20"/>
        </w:rPr>
        <w:t xml:space="preserve"> years</w:t>
      </w:r>
    </w:p>
    <w:p w14:paraId="0C859EEE" w14:textId="5AE6BE5A" w:rsidR="00AF1A20" w:rsidRPr="005B2AEC" w:rsidRDefault="00AF1A20" w:rsidP="00AF1A20">
      <w:pPr>
        <w:numPr>
          <w:ilvl w:val="0"/>
          <w:numId w:val="11"/>
        </w:numPr>
        <w:spacing w:before="240"/>
        <w:jc w:val="left"/>
        <w:rPr>
          <w:rFonts w:ascii="Arial" w:hAnsi="Arial"/>
          <w:b/>
          <w:spacing w:val="20"/>
        </w:rPr>
      </w:pPr>
      <w:r w:rsidRPr="00312D63">
        <w:rPr>
          <w:rFonts w:ascii="Arial" w:hAnsi="Arial"/>
          <w:b/>
        </w:rPr>
        <w:t>Mandate</w:t>
      </w:r>
      <w:r>
        <w:rPr>
          <w:rFonts w:ascii="Arial" w:hAnsi="Arial"/>
        </w:rPr>
        <w:t xml:space="preserve">: </w:t>
      </w:r>
      <w:r w:rsidRPr="00AF1A20">
        <w:rPr>
          <w:rFonts w:ascii="Arial" w:hAnsi="Arial"/>
        </w:rPr>
        <w:t xml:space="preserve">Recruit, Build, </w:t>
      </w:r>
      <w:r w:rsidR="0002070B">
        <w:rPr>
          <w:rFonts w:ascii="Arial" w:hAnsi="Arial"/>
        </w:rPr>
        <w:t xml:space="preserve">Motivate, </w:t>
      </w:r>
      <w:r w:rsidRPr="00AF1A20">
        <w:rPr>
          <w:rFonts w:ascii="Arial" w:hAnsi="Arial"/>
        </w:rPr>
        <w:t xml:space="preserve">Nurture, Lead high performance cloud </w:t>
      </w:r>
      <w:r w:rsidR="0002070B">
        <w:rPr>
          <w:rFonts w:ascii="Arial" w:hAnsi="Arial"/>
        </w:rPr>
        <w:t>engineering</w:t>
      </w:r>
      <w:r w:rsidR="008A14E0">
        <w:rPr>
          <w:rFonts w:ascii="Arial" w:hAnsi="Arial"/>
        </w:rPr>
        <w:t xml:space="preserve"> </w:t>
      </w:r>
      <w:r w:rsidR="0002070B">
        <w:rPr>
          <w:rFonts w:ascii="Arial" w:hAnsi="Arial"/>
        </w:rPr>
        <w:t>/</w:t>
      </w:r>
      <w:r w:rsidR="008A14E0">
        <w:rPr>
          <w:rFonts w:ascii="Arial" w:hAnsi="Arial"/>
        </w:rPr>
        <w:t xml:space="preserve"> </w:t>
      </w:r>
      <w:r w:rsidR="0002070B">
        <w:rPr>
          <w:rFonts w:ascii="Arial" w:hAnsi="Arial"/>
        </w:rPr>
        <w:t>architect</w:t>
      </w:r>
      <w:r w:rsidRPr="00AF1A20">
        <w:rPr>
          <w:rFonts w:ascii="Arial" w:hAnsi="Arial"/>
        </w:rPr>
        <w:t xml:space="preserve"> team</w:t>
      </w:r>
    </w:p>
    <w:p w14:paraId="63562805" w14:textId="1474B05E" w:rsidR="00AF1A20" w:rsidRDefault="00AF1A20" w:rsidP="005B2AEC">
      <w:pPr>
        <w:tabs>
          <w:tab w:val="right" w:pos="9366"/>
        </w:tabs>
        <w:spacing w:before="240"/>
        <w:rPr>
          <w:rFonts w:ascii="Arial" w:hAnsi="Arial"/>
        </w:rPr>
      </w:pPr>
      <w:r>
        <w:rPr>
          <w:rFonts w:ascii="Arial" w:hAnsi="Arial"/>
          <w:lang w:val="en-GB"/>
        </w:rPr>
        <w:t>Accenture Technology</w:t>
      </w:r>
      <w:r>
        <w:rPr>
          <w:rFonts w:ascii="Arial" w:hAnsi="Arial"/>
        </w:rPr>
        <w:t xml:space="preserve"> – Senior Manager, Cloud Architect                                          2023 –  </w:t>
      </w:r>
    </w:p>
    <w:p w14:paraId="496C9ECC" w14:textId="2FA8CBAF" w:rsidR="00AF1A20" w:rsidRPr="009E4C77" w:rsidRDefault="00AF1A20" w:rsidP="009E4C77">
      <w:pPr>
        <w:tabs>
          <w:tab w:val="right" w:pos="9366"/>
        </w:tabs>
        <w:rPr>
          <w:rFonts w:ascii="Arial" w:hAnsi="Arial"/>
        </w:rPr>
      </w:pPr>
      <w:r>
        <w:rPr>
          <w:rFonts w:ascii="Arial" w:hAnsi="Arial"/>
          <w:lang w:val="en-GB"/>
        </w:rPr>
        <w:t>Accenture Technology</w:t>
      </w:r>
      <w:r>
        <w:rPr>
          <w:rFonts w:ascii="Arial" w:hAnsi="Arial"/>
        </w:rPr>
        <w:t xml:space="preserve"> – Manager, Cloud Architect</w:t>
      </w:r>
      <w:r>
        <w:rPr>
          <w:rFonts w:ascii="Arial" w:hAnsi="Arial"/>
        </w:rPr>
        <w:tab/>
        <w:t xml:space="preserve">2021 – 2023 </w:t>
      </w:r>
    </w:p>
    <w:p w14:paraId="45763DD2" w14:textId="0912B2D9" w:rsidR="008071CC" w:rsidRDefault="008071CC" w:rsidP="009E4C77">
      <w:pPr>
        <w:spacing w:before="240" w:after="240"/>
        <w:rPr>
          <w:rFonts w:ascii="Arial" w:hAnsi="Arial"/>
          <w:b/>
          <w:spacing w:val="20"/>
        </w:rPr>
      </w:pPr>
      <w:r>
        <w:rPr>
          <w:rFonts w:ascii="Arial" w:hAnsi="Arial"/>
          <w:b/>
          <w:spacing w:val="20"/>
          <w:lang w:eastAsia="zh-CN"/>
        </w:rPr>
        <w:t>Cloud</w:t>
      </w:r>
      <w:r w:rsidR="0039013C">
        <w:rPr>
          <w:rFonts w:ascii="Arial" w:hAnsi="Arial"/>
          <w:b/>
          <w:spacing w:val="20"/>
          <w:lang w:eastAsia="zh-CN"/>
        </w:rPr>
        <w:t xml:space="preserve"> Architect</w:t>
      </w:r>
      <w:r>
        <w:rPr>
          <w:rFonts w:ascii="Arial" w:hAnsi="Arial"/>
          <w:b/>
          <w:spacing w:val="20"/>
        </w:rPr>
        <w:t xml:space="preserve">: </w:t>
      </w:r>
      <w:r w:rsidR="0014262A">
        <w:rPr>
          <w:rFonts w:ascii="Arial" w:hAnsi="Arial"/>
          <w:b/>
          <w:spacing w:val="20"/>
        </w:rPr>
        <w:t>8</w:t>
      </w:r>
      <w:r>
        <w:rPr>
          <w:rFonts w:ascii="Arial" w:hAnsi="Arial"/>
          <w:b/>
          <w:spacing w:val="20"/>
        </w:rPr>
        <w:t xml:space="preserve"> years</w:t>
      </w:r>
    </w:p>
    <w:p w14:paraId="642E7F79" w14:textId="17103955" w:rsidR="008071CC" w:rsidRDefault="008071CC" w:rsidP="009E4C77">
      <w:pPr>
        <w:numPr>
          <w:ilvl w:val="0"/>
          <w:numId w:val="11"/>
        </w:numPr>
        <w:spacing w:before="240"/>
        <w:jc w:val="left"/>
        <w:rPr>
          <w:rFonts w:ascii="Arial" w:hAnsi="Arial"/>
        </w:rPr>
      </w:pPr>
      <w:r w:rsidRPr="00312D63">
        <w:rPr>
          <w:rFonts w:ascii="Arial" w:hAnsi="Arial"/>
          <w:b/>
        </w:rPr>
        <w:t>Mandate</w:t>
      </w:r>
      <w:r>
        <w:rPr>
          <w:rFonts w:ascii="Arial" w:hAnsi="Arial"/>
        </w:rPr>
        <w:t xml:space="preserve">: Design cloud </w:t>
      </w:r>
      <w:r w:rsidR="006B600A">
        <w:rPr>
          <w:rFonts w:ascii="Arial" w:hAnsi="Arial"/>
        </w:rPr>
        <w:t xml:space="preserve">architecture, </w:t>
      </w:r>
      <w:r w:rsidR="00AF1A20">
        <w:rPr>
          <w:rFonts w:ascii="Arial" w:hAnsi="Arial"/>
        </w:rPr>
        <w:t xml:space="preserve">landing zone, </w:t>
      </w:r>
      <w:r>
        <w:rPr>
          <w:rFonts w:ascii="Arial" w:hAnsi="Arial"/>
        </w:rPr>
        <w:t>migration solution, cloud/network discovery, migration implementation</w:t>
      </w:r>
      <w:r w:rsidR="00E72791">
        <w:rPr>
          <w:rFonts w:ascii="Arial" w:hAnsi="Arial"/>
        </w:rPr>
        <w:t xml:space="preserve">, </w:t>
      </w:r>
      <w:r w:rsidR="00AF1A20">
        <w:rPr>
          <w:rFonts w:ascii="Arial" w:hAnsi="Arial"/>
        </w:rPr>
        <w:t xml:space="preserve">production workload </w:t>
      </w:r>
      <w:r w:rsidR="003B4F51">
        <w:rPr>
          <w:rFonts w:ascii="Arial" w:hAnsi="Arial"/>
        </w:rPr>
        <w:t xml:space="preserve">migration / </w:t>
      </w:r>
      <w:r w:rsidR="00AF1A20">
        <w:rPr>
          <w:rFonts w:ascii="Arial" w:hAnsi="Arial"/>
        </w:rPr>
        <w:t>readiness</w:t>
      </w:r>
      <w:r>
        <w:rPr>
          <w:rFonts w:ascii="Arial" w:hAnsi="Arial"/>
        </w:rPr>
        <w:t xml:space="preserve"> as well as project management</w:t>
      </w:r>
      <w:r w:rsidR="008406AE">
        <w:rPr>
          <w:rFonts w:ascii="Arial" w:hAnsi="Arial"/>
        </w:rPr>
        <w:t xml:space="preserve"> / technical lead / delivery lead</w:t>
      </w:r>
    </w:p>
    <w:p w14:paraId="66DD2B28" w14:textId="43CB2426" w:rsidR="008071CC" w:rsidRPr="00FF1A2E" w:rsidRDefault="008071CC" w:rsidP="008071CC">
      <w:pPr>
        <w:numPr>
          <w:ilvl w:val="0"/>
          <w:numId w:val="11"/>
        </w:numPr>
        <w:jc w:val="left"/>
        <w:rPr>
          <w:rFonts w:ascii="Arial" w:hAnsi="Arial"/>
        </w:rPr>
      </w:pPr>
      <w:r w:rsidRPr="000E0702">
        <w:rPr>
          <w:rFonts w:ascii="Arial" w:hAnsi="Arial"/>
          <w:b/>
        </w:rPr>
        <w:t>Solution</w:t>
      </w:r>
      <w:r w:rsidRPr="00FF1A2E">
        <w:rPr>
          <w:rFonts w:ascii="Arial" w:hAnsi="Arial"/>
        </w:rPr>
        <w:t xml:space="preserve">: </w:t>
      </w:r>
      <w:r>
        <w:rPr>
          <w:rFonts w:ascii="Arial" w:hAnsi="Arial"/>
        </w:rPr>
        <w:t xml:space="preserve">Cloud migration (GCP, </w:t>
      </w:r>
      <w:r w:rsidR="003E0AAC">
        <w:rPr>
          <w:rFonts w:ascii="Arial" w:hAnsi="Arial"/>
        </w:rPr>
        <w:t xml:space="preserve">AWS, </w:t>
      </w:r>
      <w:r>
        <w:rPr>
          <w:rFonts w:ascii="Arial" w:hAnsi="Arial"/>
        </w:rPr>
        <w:t>Azure, Office 365, Private, Hybrid)</w:t>
      </w:r>
    </w:p>
    <w:p w14:paraId="62C49701" w14:textId="744B4CE2" w:rsidR="008071CC" w:rsidRPr="009E4C77" w:rsidRDefault="008071CC" w:rsidP="008071CC">
      <w:pPr>
        <w:numPr>
          <w:ilvl w:val="0"/>
          <w:numId w:val="11"/>
        </w:numPr>
        <w:rPr>
          <w:rFonts w:ascii="Arial" w:hAnsi="Arial"/>
        </w:rPr>
      </w:pPr>
      <w:r w:rsidRPr="00312D63">
        <w:rPr>
          <w:rFonts w:ascii="Arial" w:hAnsi="Arial"/>
          <w:b/>
        </w:rPr>
        <w:t>Performance</w:t>
      </w:r>
      <w:r>
        <w:rPr>
          <w:rFonts w:ascii="Arial" w:hAnsi="Arial"/>
        </w:rPr>
        <w:t xml:space="preserve">: </w:t>
      </w:r>
      <w:r w:rsidR="00536167">
        <w:rPr>
          <w:rFonts w:ascii="Arial" w:hAnsi="Arial"/>
        </w:rPr>
        <w:t>Lead</w:t>
      </w:r>
      <w:r>
        <w:rPr>
          <w:rFonts w:ascii="Arial" w:hAnsi="Arial"/>
        </w:rPr>
        <w:t xml:space="preserve"> award-winning diamond account project team</w:t>
      </w:r>
    </w:p>
    <w:p w14:paraId="767D2A26" w14:textId="787EFE70" w:rsidR="005B2AEC" w:rsidRDefault="005B2AEC" w:rsidP="009E4C77">
      <w:pPr>
        <w:tabs>
          <w:tab w:val="right" w:pos="9366"/>
        </w:tabs>
        <w:spacing w:before="240"/>
        <w:rPr>
          <w:rFonts w:ascii="Arial" w:hAnsi="Arial"/>
        </w:rPr>
      </w:pPr>
      <w:r>
        <w:rPr>
          <w:rFonts w:ascii="Arial" w:hAnsi="Arial"/>
          <w:lang w:val="en-GB"/>
        </w:rPr>
        <w:t>Accenture Technology</w:t>
      </w:r>
      <w:r>
        <w:rPr>
          <w:rFonts w:ascii="Arial" w:hAnsi="Arial"/>
        </w:rPr>
        <w:t xml:space="preserve"> – Cloud Architect Senior Manager                                           2023 –  </w:t>
      </w:r>
    </w:p>
    <w:p w14:paraId="2AE1E70B" w14:textId="6E7E76EC" w:rsidR="008071CC" w:rsidRPr="005B2AEC" w:rsidRDefault="005B2AEC" w:rsidP="005B2AEC">
      <w:pPr>
        <w:tabs>
          <w:tab w:val="right" w:pos="9366"/>
        </w:tabs>
        <w:rPr>
          <w:rFonts w:ascii="Arial" w:hAnsi="Arial"/>
        </w:rPr>
      </w:pPr>
      <w:r>
        <w:rPr>
          <w:rFonts w:ascii="Arial" w:hAnsi="Arial"/>
          <w:lang w:val="en-GB"/>
        </w:rPr>
        <w:t>Accenture Technology</w:t>
      </w:r>
      <w:r>
        <w:rPr>
          <w:rFonts w:ascii="Arial" w:hAnsi="Arial"/>
        </w:rPr>
        <w:t xml:space="preserve"> – Cloud Architect Manager</w:t>
      </w:r>
      <w:r>
        <w:rPr>
          <w:rFonts w:ascii="Arial" w:hAnsi="Arial"/>
        </w:rPr>
        <w:tab/>
        <w:t xml:space="preserve">2021 – 2023 </w:t>
      </w:r>
    </w:p>
    <w:p w14:paraId="4DE35F5D" w14:textId="799AB424" w:rsidR="007E008F" w:rsidRDefault="008071CC" w:rsidP="009E4C77">
      <w:pPr>
        <w:tabs>
          <w:tab w:val="right" w:pos="9366"/>
        </w:tabs>
        <w:rPr>
          <w:rFonts w:ascii="Arial" w:hAnsi="Arial"/>
        </w:rPr>
      </w:pPr>
      <w:r>
        <w:rPr>
          <w:rFonts w:ascii="Arial" w:hAnsi="Arial"/>
          <w:lang w:val="en-GB"/>
        </w:rPr>
        <w:t>Accenture Technology</w:t>
      </w:r>
      <w:r>
        <w:rPr>
          <w:rFonts w:ascii="Arial" w:hAnsi="Arial"/>
        </w:rPr>
        <w:t xml:space="preserve"> – </w:t>
      </w:r>
      <w:r w:rsidR="00AF1A20">
        <w:rPr>
          <w:rFonts w:ascii="Arial" w:hAnsi="Arial"/>
        </w:rPr>
        <w:t xml:space="preserve">Cloud Architect </w:t>
      </w:r>
      <w:r w:rsidR="005B2AEC">
        <w:rPr>
          <w:rFonts w:ascii="Arial" w:hAnsi="Arial"/>
        </w:rPr>
        <w:t>Team Lead</w:t>
      </w:r>
      <w:r w:rsidR="00AF1A20">
        <w:rPr>
          <w:rFonts w:ascii="Arial" w:hAnsi="Arial"/>
        </w:rPr>
        <w:t xml:space="preserve">                           </w:t>
      </w:r>
      <w:r w:rsidR="005B2AEC">
        <w:rPr>
          <w:rFonts w:ascii="Arial" w:hAnsi="Arial"/>
        </w:rPr>
        <w:t xml:space="preserve">                       </w:t>
      </w:r>
      <w:r w:rsidR="00AF1A20">
        <w:rPr>
          <w:rFonts w:ascii="Arial" w:hAnsi="Arial"/>
        </w:rPr>
        <w:t xml:space="preserve"> </w:t>
      </w:r>
      <w:r>
        <w:rPr>
          <w:rFonts w:ascii="Arial" w:hAnsi="Arial"/>
        </w:rPr>
        <w:t xml:space="preserve">2017 – </w:t>
      </w:r>
      <w:r w:rsidR="005B2AEC">
        <w:rPr>
          <w:rFonts w:ascii="Arial" w:hAnsi="Arial"/>
        </w:rPr>
        <w:t>2021</w:t>
      </w:r>
      <w:r>
        <w:rPr>
          <w:rFonts w:ascii="Arial" w:hAnsi="Arial"/>
        </w:rPr>
        <w:t xml:space="preserve"> </w:t>
      </w:r>
    </w:p>
    <w:p w14:paraId="4071702E" w14:textId="0B12DEC2" w:rsidR="003329EC" w:rsidRDefault="000640B5" w:rsidP="009E4C77">
      <w:pPr>
        <w:spacing w:before="240" w:after="240"/>
        <w:rPr>
          <w:rFonts w:ascii="Arial" w:hAnsi="Arial"/>
          <w:b/>
          <w:spacing w:val="20"/>
        </w:rPr>
      </w:pPr>
      <w:r>
        <w:rPr>
          <w:rFonts w:ascii="Arial" w:hAnsi="Arial" w:hint="eastAsia"/>
          <w:b/>
          <w:spacing w:val="20"/>
          <w:lang w:eastAsia="zh-CN"/>
        </w:rPr>
        <w:t>S</w:t>
      </w:r>
      <w:r w:rsidR="003A564F">
        <w:rPr>
          <w:rFonts w:ascii="Arial" w:hAnsi="Arial"/>
          <w:b/>
          <w:spacing w:val="20"/>
        </w:rPr>
        <w:t>ales Engineer</w:t>
      </w:r>
      <w:r w:rsidR="0048631B">
        <w:rPr>
          <w:rFonts w:ascii="Arial" w:hAnsi="Arial"/>
          <w:b/>
          <w:spacing w:val="20"/>
        </w:rPr>
        <w:t>:</w:t>
      </w:r>
      <w:r w:rsidR="003329EC">
        <w:rPr>
          <w:rFonts w:ascii="Arial" w:hAnsi="Arial"/>
          <w:b/>
          <w:spacing w:val="20"/>
        </w:rPr>
        <w:t xml:space="preserve"> 13 years</w:t>
      </w:r>
    </w:p>
    <w:p w14:paraId="5AE97E23" w14:textId="77777777" w:rsidR="008C174D" w:rsidRDefault="002904F8" w:rsidP="009E4C77">
      <w:pPr>
        <w:numPr>
          <w:ilvl w:val="0"/>
          <w:numId w:val="11"/>
        </w:numPr>
        <w:spacing w:before="240"/>
        <w:rPr>
          <w:rFonts w:ascii="Arial" w:hAnsi="Arial"/>
        </w:rPr>
      </w:pPr>
      <w:r w:rsidRPr="00312D63">
        <w:rPr>
          <w:rFonts w:ascii="Arial" w:hAnsi="Arial"/>
          <w:b/>
        </w:rPr>
        <w:t>Mandate</w:t>
      </w:r>
      <w:r>
        <w:rPr>
          <w:rFonts w:ascii="Arial" w:hAnsi="Arial"/>
        </w:rPr>
        <w:t xml:space="preserve">: </w:t>
      </w:r>
      <w:r w:rsidR="006E5D8D">
        <w:rPr>
          <w:rFonts w:ascii="Arial" w:hAnsi="Arial"/>
        </w:rPr>
        <w:t>Helping sales q</w:t>
      </w:r>
      <w:r w:rsidR="008C174D">
        <w:rPr>
          <w:rFonts w:ascii="Arial" w:hAnsi="Arial"/>
        </w:rPr>
        <w:t xml:space="preserve">ualify leads, </w:t>
      </w:r>
      <w:r w:rsidR="0057548F">
        <w:rPr>
          <w:rFonts w:ascii="Arial" w:hAnsi="Arial"/>
        </w:rPr>
        <w:t>d</w:t>
      </w:r>
      <w:r>
        <w:rPr>
          <w:rFonts w:ascii="Arial" w:hAnsi="Arial"/>
        </w:rPr>
        <w:t xml:space="preserve">iscovery call, solution architecting, pre-implementation check, </w:t>
      </w:r>
      <w:r w:rsidR="00820265">
        <w:rPr>
          <w:rFonts w:ascii="Arial" w:hAnsi="Arial"/>
        </w:rPr>
        <w:t>proof of concept</w:t>
      </w:r>
      <w:r w:rsidR="008C174D">
        <w:rPr>
          <w:rFonts w:ascii="Arial" w:hAnsi="Arial"/>
        </w:rPr>
        <w:t>, cross sell and up sell</w:t>
      </w:r>
    </w:p>
    <w:p w14:paraId="1404D688" w14:textId="77777777" w:rsidR="009E4C77" w:rsidRDefault="00B66B7F" w:rsidP="00B66B7F">
      <w:pPr>
        <w:numPr>
          <w:ilvl w:val="0"/>
          <w:numId w:val="11"/>
        </w:numPr>
        <w:jc w:val="left"/>
        <w:rPr>
          <w:rFonts w:ascii="Arial" w:hAnsi="Arial"/>
        </w:rPr>
      </w:pPr>
      <w:r w:rsidRPr="000E0702">
        <w:rPr>
          <w:rFonts w:ascii="Arial" w:hAnsi="Arial"/>
          <w:b/>
        </w:rPr>
        <w:t>Solution</w:t>
      </w:r>
      <w:r w:rsidRPr="00FF1A2E">
        <w:rPr>
          <w:rFonts w:ascii="Arial" w:hAnsi="Arial"/>
        </w:rPr>
        <w:t xml:space="preserve">: </w:t>
      </w:r>
    </w:p>
    <w:p w14:paraId="4A98D975" w14:textId="4635E03F" w:rsidR="00B66B7F" w:rsidRPr="00FF1A2E" w:rsidRDefault="00B66B7F" w:rsidP="009E4C77">
      <w:pPr>
        <w:numPr>
          <w:ilvl w:val="1"/>
          <w:numId w:val="11"/>
        </w:numPr>
        <w:jc w:val="left"/>
        <w:rPr>
          <w:rFonts w:ascii="Arial" w:hAnsi="Arial"/>
        </w:rPr>
      </w:pPr>
      <w:r w:rsidRPr="009E4C77">
        <w:rPr>
          <w:rFonts w:ascii="Arial" w:hAnsi="Arial"/>
          <w:b/>
          <w:bCs/>
        </w:rPr>
        <w:t xml:space="preserve">Cloud </w:t>
      </w:r>
      <w:r w:rsidR="009E4C77" w:rsidRPr="009E4C77">
        <w:rPr>
          <w:rFonts w:ascii="Arial" w:hAnsi="Arial"/>
          <w:b/>
          <w:bCs/>
        </w:rPr>
        <w:t>Architecting</w:t>
      </w:r>
      <w:r w:rsidR="009E4C77">
        <w:rPr>
          <w:rFonts w:ascii="Arial" w:hAnsi="Arial"/>
        </w:rPr>
        <w:t>:</w:t>
      </w:r>
      <w:r w:rsidR="00702363">
        <w:rPr>
          <w:rFonts w:ascii="Arial" w:hAnsi="Arial"/>
        </w:rPr>
        <w:t xml:space="preserve"> </w:t>
      </w:r>
      <w:r>
        <w:rPr>
          <w:rFonts w:ascii="Arial" w:hAnsi="Arial"/>
        </w:rPr>
        <w:t xml:space="preserve">(Public – </w:t>
      </w:r>
      <w:r w:rsidR="00702363">
        <w:rPr>
          <w:rFonts w:ascii="Arial" w:hAnsi="Arial"/>
        </w:rPr>
        <w:t xml:space="preserve">Amazon </w:t>
      </w:r>
      <w:r>
        <w:rPr>
          <w:rFonts w:ascii="Arial" w:hAnsi="Arial"/>
        </w:rPr>
        <w:t xml:space="preserve">AWS, </w:t>
      </w:r>
      <w:r w:rsidR="00702363">
        <w:rPr>
          <w:rFonts w:ascii="Arial" w:hAnsi="Arial"/>
        </w:rPr>
        <w:t xml:space="preserve">Google </w:t>
      </w:r>
      <w:r>
        <w:rPr>
          <w:rFonts w:ascii="Arial" w:hAnsi="Arial"/>
        </w:rPr>
        <w:t xml:space="preserve">GCP, </w:t>
      </w:r>
      <w:r w:rsidR="00702363">
        <w:rPr>
          <w:rFonts w:ascii="Arial" w:hAnsi="Arial"/>
        </w:rPr>
        <w:t xml:space="preserve">Microsoft </w:t>
      </w:r>
      <w:r>
        <w:rPr>
          <w:rFonts w:ascii="Arial" w:hAnsi="Arial"/>
        </w:rPr>
        <w:t>Azure</w:t>
      </w:r>
      <w:r w:rsidR="002904F8">
        <w:rPr>
          <w:rFonts w:ascii="Arial" w:hAnsi="Arial"/>
        </w:rPr>
        <w:t>, Office 365</w:t>
      </w:r>
      <w:r>
        <w:rPr>
          <w:rFonts w:ascii="Arial" w:hAnsi="Arial"/>
        </w:rPr>
        <w:t xml:space="preserve">, Private, Hybrid), </w:t>
      </w:r>
      <w:r w:rsidR="002904F8">
        <w:rPr>
          <w:rFonts w:ascii="Arial" w:hAnsi="Arial"/>
        </w:rPr>
        <w:t xml:space="preserve">Datacenter Co-Lo, </w:t>
      </w:r>
      <w:r>
        <w:rPr>
          <w:rFonts w:ascii="Arial" w:hAnsi="Arial"/>
        </w:rPr>
        <w:t>DR</w:t>
      </w:r>
      <w:r w:rsidRPr="00FF1A2E">
        <w:rPr>
          <w:rFonts w:ascii="Arial" w:hAnsi="Arial"/>
        </w:rPr>
        <w:t xml:space="preserve">/BC, </w:t>
      </w:r>
      <w:r w:rsidR="002904F8">
        <w:rPr>
          <w:rFonts w:ascii="Arial" w:hAnsi="Arial"/>
        </w:rPr>
        <w:t>Geo-redundant clustering,</w:t>
      </w:r>
      <w:r w:rsidR="002904F8" w:rsidRPr="00FF1A2E">
        <w:rPr>
          <w:rFonts w:ascii="Arial" w:hAnsi="Arial"/>
        </w:rPr>
        <w:t xml:space="preserve"> </w:t>
      </w:r>
      <w:r w:rsidR="00702363" w:rsidRPr="00FF1A2E">
        <w:rPr>
          <w:rFonts w:ascii="Arial" w:hAnsi="Arial"/>
        </w:rPr>
        <w:t>Virtualization, VDI, Unified Communic</w:t>
      </w:r>
      <w:r w:rsidR="00702363">
        <w:rPr>
          <w:rFonts w:ascii="Arial" w:hAnsi="Arial"/>
        </w:rPr>
        <w:t>ation, Managed IT services (backup, security), Big Data</w:t>
      </w:r>
      <w:r w:rsidRPr="00FF1A2E">
        <w:rPr>
          <w:rFonts w:ascii="Arial" w:hAnsi="Arial"/>
        </w:rPr>
        <w:t xml:space="preserve">, </w:t>
      </w:r>
      <w:r>
        <w:rPr>
          <w:rFonts w:ascii="Arial" w:hAnsi="Arial"/>
        </w:rPr>
        <w:t>ERP</w:t>
      </w:r>
    </w:p>
    <w:p w14:paraId="64DB480D" w14:textId="77777777" w:rsidR="00B66B7F" w:rsidRDefault="00B66B7F" w:rsidP="009E4C77">
      <w:pPr>
        <w:numPr>
          <w:ilvl w:val="1"/>
          <w:numId w:val="11"/>
        </w:numPr>
        <w:jc w:val="left"/>
        <w:rPr>
          <w:rFonts w:ascii="Arial" w:hAnsi="Arial"/>
        </w:rPr>
      </w:pPr>
      <w:r w:rsidRPr="000E0702">
        <w:rPr>
          <w:rFonts w:ascii="Arial" w:hAnsi="Arial"/>
          <w:b/>
        </w:rPr>
        <w:t>Converged Infrastructure</w:t>
      </w:r>
      <w:r>
        <w:rPr>
          <w:rFonts w:ascii="Arial" w:hAnsi="Arial"/>
        </w:rPr>
        <w:t xml:space="preserve">: Cisco UCS, UCS Director, FlexPod, </w:t>
      </w:r>
      <w:r w:rsidR="000F4BE4">
        <w:rPr>
          <w:rFonts w:ascii="Arial" w:hAnsi="Arial"/>
        </w:rPr>
        <w:t xml:space="preserve">VCE </w:t>
      </w:r>
      <w:r>
        <w:rPr>
          <w:rFonts w:ascii="Arial" w:hAnsi="Arial"/>
        </w:rPr>
        <w:t>V</w:t>
      </w:r>
      <w:r w:rsidR="000F4BE4">
        <w:rPr>
          <w:rFonts w:ascii="Arial" w:hAnsi="Arial"/>
        </w:rPr>
        <w:t>x</w:t>
      </w:r>
      <w:r>
        <w:rPr>
          <w:rFonts w:ascii="Arial" w:hAnsi="Arial"/>
        </w:rPr>
        <w:t xml:space="preserve">block, </w:t>
      </w:r>
      <w:r w:rsidR="000F4BE4">
        <w:rPr>
          <w:rFonts w:ascii="Arial" w:hAnsi="Arial"/>
        </w:rPr>
        <w:t>V</w:t>
      </w:r>
      <w:r w:rsidR="00702363">
        <w:rPr>
          <w:rFonts w:ascii="Arial" w:hAnsi="Arial"/>
        </w:rPr>
        <w:t xml:space="preserve">SPEX, </w:t>
      </w:r>
      <w:r>
        <w:rPr>
          <w:rFonts w:ascii="Arial" w:hAnsi="Arial"/>
        </w:rPr>
        <w:t>HP Converged Systems,</w:t>
      </w:r>
      <w:r w:rsidR="000F4BE4">
        <w:rPr>
          <w:rFonts w:ascii="Arial" w:hAnsi="Arial"/>
        </w:rPr>
        <w:t xml:space="preserve"> </w:t>
      </w:r>
      <w:r>
        <w:rPr>
          <w:rFonts w:ascii="Arial" w:hAnsi="Arial"/>
        </w:rPr>
        <w:t>Lenovo/IBM PureFlex, Dell Active Systems</w:t>
      </w:r>
    </w:p>
    <w:p w14:paraId="4B67FFCD" w14:textId="77777777" w:rsidR="008C174D" w:rsidRPr="00312D63" w:rsidRDefault="00D94A55" w:rsidP="009E4C77">
      <w:pPr>
        <w:numPr>
          <w:ilvl w:val="1"/>
          <w:numId w:val="11"/>
        </w:numPr>
        <w:jc w:val="left"/>
        <w:rPr>
          <w:rFonts w:ascii="Arial" w:hAnsi="Arial"/>
        </w:rPr>
      </w:pPr>
      <w:r>
        <w:rPr>
          <w:rFonts w:ascii="Arial" w:hAnsi="Arial"/>
          <w:b/>
        </w:rPr>
        <w:t>Compute</w:t>
      </w:r>
      <w:r w:rsidR="008C174D" w:rsidRPr="00312D63">
        <w:rPr>
          <w:rFonts w:ascii="Arial" w:hAnsi="Arial"/>
        </w:rPr>
        <w:t xml:space="preserve">: Windows/Linux (Cisco UCS, </w:t>
      </w:r>
      <w:r w:rsidR="000F4BE4" w:rsidRPr="00312D63">
        <w:rPr>
          <w:rFonts w:ascii="Arial" w:hAnsi="Arial"/>
        </w:rPr>
        <w:t xml:space="preserve">Dell PowerEdge, </w:t>
      </w:r>
      <w:r w:rsidR="008C174D" w:rsidRPr="00312D63">
        <w:rPr>
          <w:rFonts w:ascii="Arial" w:hAnsi="Arial"/>
        </w:rPr>
        <w:t>HP ProLiant, IBM xSeries, Sun/Oracle x64, UNIX (Sun Sparc</w:t>
      </w:r>
      <w:r w:rsidR="000F4BE4" w:rsidRPr="000F4BE4">
        <w:rPr>
          <w:rFonts w:ascii="Arial" w:hAnsi="Arial"/>
        </w:rPr>
        <w:t xml:space="preserve"> </w:t>
      </w:r>
      <w:r w:rsidR="000F4BE4" w:rsidRPr="00312D63">
        <w:rPr>
          <w:rFonts w:ascii="Arial" w:hAnsi="Arial"/>
        </w:rPr>
        <w:t>Solaris</w:t>
      </w:r>
      <w:r w:rsidR="008C174D" w:rsidRPr="00312D63">
        <w:rPr>
          <w:rFonts w:ascii="Arial" w:hAnsi="Arial"/>
        </w:rPr>
        <w:t xml:space="preserve">, IBM </w:t>
      </w:r>
      <w:r w:rsidR="000F4BE4" w:rsidRPr="00312D63">
        <w:rPr>
          <w:rFonts w:ascii="Arial" w:hAnsi="Arial"/>
        </w:rPr>
        <w:t xml:space="preserve">pSeries </w:t>
      </w:r>
      <w:r w:rsidR="008C174D" w:rsidRPr="00312D63">
        <w:rPr>
          <w:rFonts w:ascii="Arial" w:hAnsi="Arial"/>
        </w:rPr>
        <w:t>AIX)</w:t>
      </w:r>
      <w:r w:rsidR="000F4BE4">
        <w:rPr>
          <w:rFonts w:ascii="Arial" w:hAnsi="Arial"/>
        </w:rPr>
        <w:t>, Rack,</w:t>
      </w:r>
      <w:r w:rsidR="008C174D" w:rsidRPr="00312D63">
        <w:rPr>
          <w:rFonts w:ascii="Arial" w:hAnsi="Arial"/>
        </w:rPr>
        <w:t xml:space="preserve"> Blade, </w:t>
      </w:r>
      <w:r w:rsidR="000F4BE4" w:rsidRPr="00312D63">
        <w:rPr>
          <w:rFonts w:ascii="Arial" w:hAnsi="Arial"/>
        </w:rPr>
        <w:t>KVM (Avocent)</w:t>
      </w:r>
      <w:r w:rsidR="000F4BE4">
        <w:rPr>
          <w:rFonts w:ascii="Arial" w:hAnsi="Arial"/>
        </w:rPr>
        <w:t xml:space="preserve">, </w:t>
      </w:r>
      <w:r w:rsidR="008C174D" w:rsidRPr="00312D63">
        <w:rPr>
          <w:rFonts w:ascii="Arial" w:hAnsi="Arial"/>
        </w:rPr>
        <w:t>UPS systems</w:t>
      </w:r>
      <w:r w:rsidR="000F4BE4">
        <w:rPr>
          <w:rFonts w:ascii="Arial" w:hAnsi="Arial"/>
        </w:rPr>
        <w:t xml:space="preserve"> (Liebert, APC, Eaton)</w:t>
      </w:r>
    </w:p>
    <w:p w14:paraId="6FCD3695" w14:textId="77777777" w:rsidR="008C174D" w:rsidRPr="00FF1A2E" w:rsidRDefault="008C174D" w:rsidP="009E4C77">
      <w:pPr>
        <w:numPr>
          <w:ilvl w:val="1"/>
          <w:numId w:val="11"/>
        </w:numPr>
        <w:jc w:val="left"/>
        <w:rPr>
          <w:rFonts w:ascii="Arial" w:hAnsi="Arial"/>
        </w:rPr>
      </w:pPr>
      <w:r w:rsidRPr="000E0702">
        <w:rPr>
          <w:rFonts w:ascii="Arial" w:hAnsi="Arial"/>
          <w:b/>
        </w:rPr>
        <w:t>Storage</w:t>
      </w:r>
      <w:r w:rsidRPr="00FF1A2E">
        <w:rPr>
          <w:rFonts w:ascii="Arial" w:hAnsi="Arial"/>
        </w:rPr>
        <w:t xml:space="preserve">: </w:t>
      </w:r>
      <w:r>
        <w:rPr>
          <w:rFonts w:ascii="Arial" w:hAnsi="Arial"/>
        </w:rPr>
        <w:t xml:space="preserve">NetApp, EMC VNX, </w:t>
      </w:r>
      <w:r w:rsidRPr="00FF1A2E">
        <w:rPr>
          <w:rFonts w:ascii="Arial" w:hAnsi="Arial"/>
        </w:rPr>
        <w:t>Compellent, Equ</w:t>
      </w:r>
      <w:r>
        <w:rPr>
          <w:rFonts w:ascii="Arial" w:hAnsi="Arial"/>
        </w:rPr>
        <w:t>alLogic, PowerVault,</w:t>
      </w:r>
      <w:r w:rsidRPr="00FF1A2E">
        <w:rPr>
          <w:rFonts w:ascii="Arial" w:hAnsi="Arial"/>
        </w:rPr>
        <w:t xml:space="preserve"> </w:t>
      </w:r>
      <w:r w:rsidR="000F4BE4" w:rsidRPr="00FF1A2E">
        <w:rPr>
          <w:rFonts w:ascii="Arial" w:hAnsi="Arial"/>
        </w:rPr>
        <w:t xml:space="preserve">HP </w:t>
      </w:r>
      <w:r w:rsidR="000F4BE4">
        <w:rPr>
          <w:rFonts w:ascii="Arial" w:hAnsi="Arial"/>
        </w:rPr>
        <w:t>3Par, Lefthand, FusionIO,</w:t>
      </w:r>
      <w:r w:rsidR="000F4BE4" w:rsidRPr="00FF1A2E">
        <w:rPr>
          <w:rFonts w:ascii="Arial" w:hAnsi="Arial"/>
        </w:rPr>
        <w:t xml:space="preserve"> </w:t>
      </w:r>
      <w:r w:rsidR="000F4BE4">
        <w:rPr>
          <w:rFonts w:ascii="Arial" w:hAnsi="Arial"/>
        </w:rPr>
        <w:t xml:space="preserve">Brocade, </w:t>
      </w:r>
      <w:r>
        <w:rPr>
          <w:rFonts w:ascii="Arial" w:hAnsi="Arial"/>
        </w:rPr>
        <w:t xml:space="preserve">Veeam, Backup Exec, </w:t>
      </w:r>
      <w:r w:rsidR="006E5D8D">
        <w:rPr>
          <w:rFonts w:ascii="Arial" w:hAnsi="Arial"/>
        </w:rPr>
        <w:t xml:space="preserve">AppAssure, </w:t>
      </w:r>
      <w:r w:rsidR="000F4BE4" w:rsidRPr="00FF1A2E">
        <w:rPr>
          <w:rFonts w:ascii="Arial" w:hAnsi="Arial"/>
        </w:rPr>
        <w:t>Symantec Storage Foundation</w:t>
      </w:r>
      <w:r w:rsidR="000F4BE4">
        <w:rPr>
          <w:rFonts w:ascii="Arial" w:hAnsi="Arial"/>
        </w:rPr>
        <w:t xml:space="preserve">, Microsoft Storage Spaces, </w:t>
      </w:r>
      <w:r w:rsidRPr="00FF1A2E">
        <w:rPr>
          <w:rFonts w:ascii="Arial" w:hAnsi="Arial"/>
        </w:rPr>
        <w:t>SAN, NAS, DAS</w:t>
      </w:r>
    </w:p>
    <w:p w14:paraId="2EB3ED8A" w14:textId="77777777" w:rsidR="00B66B7F" w:rsidRPr="00FF1A2E" w:rsidRDefault="00B66B7F" w:rsidP="009E4C77">
      <w:pPr>
        <w:numPr>
          <w:ilvl w:val="1"/>
          <w:numId w:val="11"/>
        </w:numPr>
        <w:jc w:val="left"/>
        <w:rPr>
          <w:rFonts w:ascii="Arial" w:hAnsi="Arial"/>
        </w:rPr>
      </w:pPr>
      <w:r w:rsidRPr="000E0702">
        <w:rPr>
          <w:rFonts w:ascii="Arial" w:hAnsi="Arial"/>
          <w:b/>
        </w:rPr>
        <w:t>Networking</w:t>
      </w:r>
      <w:r w:rsidRPr="00FF1A2E">
        <w:rPr>
          <w:rFonts w:ascii="Arial" w:hAnsi="Arial"/>
        </w:rPr>
        <w:t xml:space="preserve">: </w:t>
      </w:r>
      <w:r>
        <w:rPr>
          <w:rFonts w:ascii="Arial" w:hAnsi="Arial"/>
        </w:rPr>
        <w:t>Cisco</w:t>
      </w:r>
      <w:r w:rsidR="002904F8">
        <w:rPr>
          <w:rFonts w:ascii="Arial" w:hAnsi="Arial"/>
        </w:rPr>
        <w:t xml:space="preserve"> Nexus, </w:t>
      </w:r>
      <w:r w:rsidR="006E5D8D">
        <w:rPr>
          <w:rFonts w:ascii="Arial" w:hAnsi="Arial"/>
        </w:rPr>
        <w:t xml:space="preserve">Catalyst, </w:t>
      </w:r>
      <w:r w:rsidR="002904F8">
        <w:rPr>
          <w:rFonts w:ascii="Arial" w:hAnsi="Arial"/>
        </w:rPr>
        <w:t>ASA</w:t>
      </w:r>
      <w:r>
        <w:rPr>
          <w:rFonts w:ascii="Arial" w:hAnsi="Arial"/>
        </w:rPr>
        <w:t>, Dell Force10,</w:t>
      </w:r>
      <w:r w:rsidRPr="008633D9">
        <w:rPr>
          <w:rFonts w:ascii="Arial" w:hAnsi="Arial"/>
        </w:rPr>
        <w:t xml:space="preserve"> </w:t>
      </w:r>
      <w:r w:rsidRPr="00FF1A2E">
        <w:rPr>
          <w:rFonts w:ascii="Arial" w:hAnsi="Arial"/>
        </w:rPr>
        <w:t>PowerConnect</w:t>
      </w:r>
      <w:r>
        <w:rPr>
          <w:rFonts w:ascii="Arial" w:hAnsi="Arial"/>
        </w:rPr>
        <w:t xml:space="preserve">, </w:t>
      </w:r>
      <w:r w:rsidR="006E5D8D">
        <w:rPr>
          <w:rFonts w:ascii="Arial" w:hAnsi="Arial"/>
        </w:rPr>
        <w:t>Citrix NetScaler</w:t>
      </w:r>
      <w:r w:rsidR="006E5D8D" w:rsidRPr="00FF1A2E">
        <w:rPr>
          <w:rFonts w:ascii="Arial" w:hAnsi="Arial"/>
        </w:rPr>
        <w:t>,</w:t>
      </w:r>
      <w:r w:rsidR="006E5D8D" w:rsidRPr="008C174D">
        <w:rPr>
          <w:rFonts w:ascii="Arial" w:hAnsi="Arial"/>
        </w:rPr>
        <w:t xml:space="preserve"> </w:t>
      </w:r>
      <w:r w:rsidR="006E5D8D">
        <w:rPr>
          <w:rFonts w:ascii="Arial" w:hAnsi="Arial"/>
        </w:rPr>
        <w:t xml:space="preserve">Brocade, Juniper, Aruba, </w:t>
      </w:r>
      <w:r w:rsidRPr="00FF1A2E">
        <w:rPr>
          <w:rFonts w:ascii="Arial" w:hAnsi="Arial"/>
        </w:rPr>
        <w:t xml:space="preserve">SonicWall, </w:t>
      </w:r>
      <w:r w:rsidR="006E5D8D">
        <w:rPr>
          <w:rFonts w:ascii="Arial" w:hAnsi="Arial"/>
        </w:rPr>
        <w:t xml:space="preserve">SilverPeak, </w:t>
      </w:r>
      <w:r w:rsidR="008C174D">
        <w:rPr>
          <w:rFonts w:ascii="Arial" w:hAnsi="Arial"/>
        </w:rPr>
        <w:t>F5,</w:t>
      </w:r>
      <w:r w:rsidRPr="00FF1A2E">
        <w:rPr>
          <w:rFonts w:ascii="Arial" w:hAnsi="Arial"/>
        </w:rPr>
        <w:t xml:space="preserve"> </w:t>
      </w:r>
      <w:r w:rsidR="008C174D">
        <w:rPr>
          <w:rFonts w:ascii="Arial" w:hAnsi="Arial"/>
        </w:rPr>
        <w:t>Riverbed</w:t>
      </w:r>
      <w:r w:rsidR="006E5D8D">
        <w:rPr>
          <w:rFonts w:ascii="Arial" w:hAnsi="Arial"/>
        </w:rPr>
        <w:t>,</w:t>
      </w:r>
      <w:r w:rsidR="008C174D">
        <w:rPr>
          <w:rFonts w:ascii="Arial" w:hAnsi="Arial"/>
        </w:rPr>
        <w:t xml:space="preserve"> </w:t>
      </w:r>
      <w:r w:rsidR="002904F8">
        <w:rPr>
          <w:rFonts w:ascii="Arial" w:hAnsi="Arial"/>
        </w:rPr>
        <w:t xml:space="preserve">NFV, </w:t>
      </w:r>
      <w:r w:rsidRPr="00FF1A2E">
        <w:rPr>
          <w:rFonts w:ascii="Arial" w:hAnsi="Arial"/>
        </w:rPr>
        <w:t xml:space="preserve">SDN, </w:t>
      </w:r>
      <w:r>
        <w:rPr>
          <w:rFonts w:ascii="Arial" w:hAnsi="Arial"/>
        </w:rPr>
        <w:t xml:space="preserve">ACI, vPC, FabricPath, </w:t>
      </w:r>
      <w:r w:rsidRPr="00FF1A2E">
        <w:rPr>
          <w:rFonts w:ascii="Arial" w:hAnsi="Arial"/>
        </w:rPr>
        <w:t xml:space="preserve">DCB, </w:t>
      </w:r>
      <w:r w:rsidR="006E5D8D">
        <w:rPr>
          <w:rFonts w:ascii="Arial" w:hAnsi="Arial"/>
        </w:rPr>
        <w:t xml:space="preserve">VDC, </w:t>
      </w:r>
      <w:r w:rsidRPr="00FF1A2E">
        <w:rPr>
          <w:rFonts w:ascii="Arial" w:hAnsi="Arial"/>
        </w:rPr>
        <w:t>CN</w:t>
      </w:r>
      <w:r w:rsidR="002904F8">
        <w:rPr>
          <w:rFonts w:ascii="Arial" w:hAnsi="Arial"/>
        </w:rPr>
        <w:t>A, FCoE, iSCSI, Wi-Fi b/g/n/ac,</w:t>
      </w:r>
      <w:r w:rsidR="002904F8" w:rsidRPr="002904F8">
        <w:rPr>
          <w:rFonts w:ascii="Arial" w:hAnsi="Arial"/>
        </w:rPr>
        <w:t xml:space="preserve"> </w:t>
      </w:r>
      <w:r w:rsidR="002904F8">
        <w:rPr>
          <w:rFonts w:ascii="Arial" w:hAnsi="Arial"/>
        </w:rPr>
        <w:t>MPLS, VPLS, Metro LAN, HSRP</w:t>
      </w:r>
    </w:p>
    <w:p w14:paraId="47AC80E7" w14:textId="77777777" w:rsidR="008C174D" w:rsidRPr="00FF1A2E" w:rsidRDefault="008C174D" w:rsidP="009E4C77">
      <w:pPr>
        <w:numPr>
          <w:ilvl w:val="1"/>
          <w:numId w:val="11"/>
        </w:numPr>
        <w:jc w:val="left"/>
        <w:rPr>
          <w:rFonts w:ascii="Arial" w:hAnsi="Arial"/>
        </w:rPr>
      </w:pPr>
      <w:r w:rsidRPr="000E0702">
        <w:rPr>
          <w:rFonts w:ascii="Arial" w:hAnsi="Arial"/>
          <w:b/>
        </w:rPr>
        <w:t>Software</w:t>
      </w:r>
      <w:r w:rsidRPr="00FF1A2E">
        <w:rPr>
          <w:rFonts w:ascii="Arial" w:hAnsi="Arial"/>
        </w:rPr>
        <w:t xml:space="preserve">: </w:t>
      </w:r>
      <w:r w:rsidR="0046776E" w:rsidRPr="00FF1A2E">
        <w:rPr>
          <w:rFonts w:ascii="Arial" w:hAnsi="Arial"/>
        </w:rPr>
        <w:t>VMware</w:t>
      </w:r>
      <w:r w:rsidR="0046776E">
        <w:rPr>
          <w:rFonts w:ascii="Arial" w:hAnsi="Arial"/>
        </w:rPr>
        <w:t xml:space="preserve"> vSphere</w:t>
      </w:r>
      <w:r w:rsidR="0046776E" w:rsidRPr="00FF1A2E">
        <w:rPr>
          <w:rFonts w:ascii="Arial" w:hAnsi="Arial"/>
        </w:rPr>
        <w:t xml:space="preserve">, </w:t>
      </w:r>
      <w:r w:rsidR="0046776E">
        <w:rPr>
          <w:rFonts w:ascii="Arial" w:hAnsi="Arial"/>
        </w:rPr>
        <w:t xml:space="preserve">Hyper-V, </w:t>
      </w:r>
      <w:r w:rsidRPr="00FF1A2E">
        <w:rPr>
          <w:rFonts w:ascii="Arial" w:hAnsi="Arial"/>
        </w:rPr>
        <w:t xml:space="preserve">MS SQL, Exchange, SharePoint, </w:t>
      </w:r>
      <w:r w:rsidR="001914A1" w:rsidRPr="00FF1A2E">
        <w:rPr>
          <w:rFonts w:ascii="Arial" w:hAnsi="Arial"/>
        </w:rPr>
        <w:t>EMC BURA, Veritas</w:t>
      </w:r>
      <w:r w:rsidR="001914A1">
        <w:rPr>
          <w:rFonts w:ascii="Arial" w:hAnsi="Arial"/>
        </w:rPr>
        <w:t>, DoubleTake</w:t>
      </w:r>
    </w:p>
    <w:p w14:paraId="6FF3D1AD" w14:textId="78759A6C" w:rsidR="003B6D5D" w:rsidRPr="009E4C77" w:rsidRDefault="00AA131A" w:rsidP="003329EC">
      <w:pPr>
        <w:numPr>
          <w:ilvl w:val="0"/>
          <w:numId w:val="11"/>
        </w:numPr>
        <w:rPr>
          <w:rFonts w:ascii="Arial" w:hAnsi="Arial"/>
        </w:rPr>
      </w:pPr>
      <w:r w:rsidRPr="00312D63">
        <w:rPr>
          <w:rFonts w:ascii="Arial" w:hAnsi="Arial"/>
          <w:b/>
        </w:rPr>
        <w:t>Performance</w:t>
      </w:r>
      <w:r>
        <w:rPr>
          <w:rFonts w:ascii="Arial" w:hAnsi="Arial"/>
        </w:rPr>
        <w:t xml:space="preserve">: </w:t>
      </w:r>
      <w:r w:rsidR="003329EC">
        <w:rPr>
          <w:rFonts w:ascii="Arial" w:hAnsi="Arial"/>
        </w:rPr>
        <w:t>Consistent top performer</w:t>
      </w:r>
      <w:r w:rsidR="00431A00">
        <w:rPr>
          <w:rFonts w:ascii="Arial" w:hAnsi="Arial"/>
        </w:rPr>
        <w:t>,</w:t>
      </w:r>
      <w:r w:rsidR="003329EC">
        <w:rPr>
          <w:rFonts w:ascii="Arial" w:hAnsi="Arial"/>
        </w:rPr>
        <w:t xml:space="preserve"> 130%, </w:t>
      </w:r>
      <w:r>
        <w:rPr>
          <w:rFonts w:ascii="Arial" w:hAnsi="Arial"/>
        </w:rPr>
        <w:t>153%</w:t>
      </w:r>
      <w:r w:rsidR="001914A1">
        <w:rPr>
          <w:rFonts w:ascii="Arial" w:hAnsi="Arial"/>
        </w:rPr>
        <w:t xml:space="preserve"> IBM HPC – Hundred Percent Club</w:t>
      </w:r>
      <w:r>
        <w:rPr>
          <w:rFonts w:ascii="Arial" w:hAnsi="Arial"/>
        </w:rPr>
        <w:t xml:space="preserve"> </w:t>
      </w:r>
    </w:p>
    <w:p w14:paraId="15A9FBA5" w14:textId="5CCEDEFF" w:rsidR="00AA4703" w:rsidRPr="009E4C77" w:rsidRDefault="00AA37BE" w:rsidP="009E4C77">
      <w:pPr>
        <w:tabs>
          <w:tab w:val="right" w:pos="9366"/>
        </w:tabs>
        <w:spacing w:before="240"/>
        <w:rPr>
          <w:rFonts w:ascii="Arial" w:hAnsi="Arial"/>
        </w:rPr>
      </w:pPr>
      <w:r>
        <w:rPr>
          <w:rFonts w:ascii="Arial" w:hAnsi="Arial"/>
          <w:lang w:val="en-GB"/>
        </w:rPr>
        <w:t>Aptum (</w:t>
      </w:r>
      <w:r w:rsidR="00681D66">
        <w:rPr>
          <w:rFonts w:ascii="Arial" w:hAnsi="Arial"/>
          <w:lang w:val="en-GB"/>
        </w:rPr>
        <w:t xml:space="preserve">Cogeco </w:t>
      </w:r>
      <w:r w:rsidR="001A32A8">
        <w:rPr>
          <w:rFonts w:ascii="Arial" w:hAnsi="Arial"/>
        </w:rPr>
        <w:t>Peer 1</w:t>
      </w:r>
      <w:r>
        <w:rPr>
          <w:rFonts w:ascii="Arial" w:hAnsi="Arial"/>
        </w:rPr>
        <w:t>)</w:t>
      </w:r>
      <w:r w:rsidR="00FF1EED">
        <w:rPr>
          <w:rFonts w:ascii="Arial" w:hAnsi="Arial"/>
        </w:rPr>
        <w:t xml:space="preserve"> – </w:t>
      </w:r>
      <w:r w:rsidR="001914A1">
        <w:rPr>
          <w:rFonts w:ascii="Arial" w:hAnsi="Arial"/>
        </w:rPr>
        <w:t xml:space="preserve">Senior Cloud Sales Engineer </w:t>
      </w:r>
      <w:r w:rsidR="00AA4703">
        <w:rPr>
          <w:rFonts w:ascii="Arial" w:hAnsi="Arial"/>
        </w:rPr>
        <w:t xml:space="preserve">     </w:t>
      </w:r>
      <w:r w:rsidR="00C7214E">
        <w:rPr>
          <w:rFonts w:ascii="Arial" w:hAnsi="Arial"/>
        </w:rPr>
        <w:t xml:space="preserve">              </w:t>
      </w:r>
      <w:r w:rsidR="00AA4703">
        <w:rPr>
          <w:rFonts w:ascii="Arial" w:hAnsi="Arial"/>
        </w:rPr>
        <w:t xml:space="preserve">             </w:t>
      </w:r>
      <w:r w:rsidR="001F06E1">
        <w:rPr>
          <w:rFonts w:ascii="Arial" w:hAnsi="Arial"/>
        </w:rPr>
        <w:t xml:space="preserve"> </w:t>
      </w:r>
      <w:r w:rsidR="001A32A8">
        <w:rPr>
          <w:rFonts w:ascii="Arial" w:hAnsi="Arial"/>
        </w:rPr>
        <w:t xml:space="preserve">          </w:t>
      </w:r>
      <w:r w:rsidR="003B6D5D">
        <w:rPr>
          <w:rFonts w:ascii="Arial" w:hAnsi="Arial"/>
        </w:rPr>
        <w:t xml:space="preserve"> </w:t>
      </w:r>
      <w:r w:rsidR="00AA4703">
        <w:rPr>
          <w:rFonts w:ascii="Arial" w:hAnsi="Arial"/>
        </w:rPr>
        <w:t xml:space="preserve">2015 – </w:t>
      </w:r>
      <w:r w:rsidR="00116C67">
        <w:rPr>
          <w:rFonts w:ascii="Arial" w:hAnsi="Arial"/>
        </w:rPr>
        <w:t>2017</w:t>
      </w:r>
    </w:p>
    <w:p w14:paraId="4E5A6781" w14:textId="074DBA73" w:rsidR="003B6D5D" w:rsidRPr="009E4C77" w:rsidRDefault="001914A1" w:rsidP="009E4C77">
      <w:pPr>
        <w:tabs>
          <w:tab w:val="right" w:pos="9366"/>
        </w:tabs>
        <w:rPr>
          <w:rFonts w:ascii="Arial" w:hAnsi="Arial"/>
        </w:rPr>
      </w:pPr>
      <w:r>
        <w:rPr>
          <w:rFonts w:ascii="Arial" w:hAnsi="Arial"/>
        </w:rPr>
        <w:t xml:space="preserve">Bell, Business Market </w:t>
      </w:r>
      <w:r w:rsidR="00B53154">
        <w:rPr>
          <w:rFonts w:ascii="Arial" w:hAnsi="Arial"/>
        </w:rPr>
        <w:t xml:space="preserve">– </w:t>
      </w:r>
      <w:r>
        <w:rPr>
          <w:rFonts w:ascii="Arial" w:hAnsi="Arial"/>
        </w:rPr>
        <w:t xml:space="preserve">Datacenter UCS Specialist </w:t>
      </w:r>
      <w:r w:rsidR="00E74016">
        <w:rPr>
          <w:rFonts w:ascii="Arial" w:hAnsi="Arial"/>
        </w:rPr>
        <w:t xml:space="preserve">                                                </w:t>
      </w:r>
      <w:r>
        <w:rPr>
          <w:rFonts w:ascii="Arial" w:hAnsi="Arial"/>
        </w:rPr>
        <w:t xml:space="preserve"> </w:t>
      </w:r>
      <w:r w:rsidR="00E74016">
        <w:rPr>
          <w:rFonts w:ascii="Arial" w:hAnsi="Arial"/>
        </w:rPr>
        <w:t xml:space="preserve"> </w:t>
      </w:r>
      <w:r w:rsidR="003B6D5D">
        <w:rPr>
          <w:rFonts w:ascii="Arial" w:hAnsi="Arial"/>
        </w:rPr>
        <w:t xml:space="preserve"> </w:t>
      </w:r>
      <w:r w:rsidR="00EE6E8F">
        <w:rPr>
          <w:rFonts w:ascii="Arial" w:hAnsi="Arial"/>
        </w:rPr>
        <w:t xml:space="preserve">2014 – </w:t>
      </w:r>
      <w:r w:rsidR="00E521B6">
        <w:rPr>
          <w:rFonts w:ascii="Arial" w:hAnsi="Arial"/>
        </w:rPr>
        <w:t xml:space="preserve">2014 </w:t>
      </w:r>
      <w:r w:rsidR="00B53154">
        <w:rPr>
          <w:rFonts w:ascii="Arial" w:hAnsi="Arial"/>
        </w:rPr>
        <w:t xml:space="preserve">  </w:t>
      </w:r>
    </w:p>
    <w:p w14:paraId="59E3125A" w14:textId="4BF69123" w:rsidR="003B6D5D" w:rsidRPr="009E4C77" w:rsidRDefault="001914A1" w:rsidP="009E4C77">
      <w:pPr>
        <w:tabs>
          <w:tab w:val="right" w:pos="9366"/>
        </w:tabs>
        <w:rPr>
          <w:rFonts w:ascii="Arial" w:hAnsi="Arial"/>
        </w:rPr>
      </w:pPr>
      <w:r>
        <w:rPr>
          <w:rFonts w:ascii="Arial" w:hAnsi="Arial"/>
        </w:rPr>
        <w:t>Dell,</w:t>
      </w:r>
      <w:r w:rsidR="00500277">
        <w:rPr>
          <w:rFonts w:ascii="Arial" w:hAnsi="Arial"/>
        </w:rPr>
        <w:t xml:space="preserve"> Public &amp; Large Enter</w:t>
      </w:r>
      <w:r w:rsidR="00712BE6">
        <w:rPr>
          <w:rFonts w:ascii="Arial" w:hAnsi="Arial"/>
        </w:rPr>
        <w:t xml:space="preserve">prise </w:t>
      </w:r>
      <w:r>
        <w:rPr>
          <w:rFonts w:ascii="Arial" w:hAnsi="Arial"/>
        </w:rPr>
        <w:t>– Senior Product Specialist, Networking SME</w:t>
      </w:r>
      <w:r w:rsidR="00712BE6">
        <w:rPr>
          <w:rFonts w:ascii="Arial" w:hAnsi="Arial"/>
        </w:rPr>
        <w:t xml:space="preserve">          </w:t>
      </w:r>
      <w:r w:rsidR="003B6D5D">
        <w:rPr>
          <w:rFonts w:ascii="Arial" w:hAnsi="Arial"/>
        </w:rPr>
        <w:t xml:space="preserve"> </w:t>
      </w:r>
      <w:r w:rsidR="00712BE6">
        <w:rPr>
          <w:rFonts w:ascii="Arial" w:hAnsi="Arial"/>
        </w:rPr>
        <w:t xml:space="preserve">2010 – </w:t>
      </w:r>
      <w:r w:rsidR="00500277">
        <w:rPr>
          <w:rFonts w:ascii="Arial" w:hAnsi="Arial"/>
        </w:rPr>
        <w:t xml:space="preserve">2014 </w:t>
      </w:r>
    </w:p>
    <w:p w14:paraId="7743F79C" w14:textId="77777777" w:rsidR="003B6D5D" w:rsidRDefault="003B6D5D" w:rsidP="003B6D5D">
      <w:pPr>
        <w:tabs>
          <w:tab w:val="right" w:pos="9366"/>
        </w:tabs>
        <w:rPr>
          <w:rFonts w:ascii="Arial" w:hAnsi="Arial"/>
        </w:rPr>
      </w:pPr>
      <w:r>
        <w:rPr>
          <w:rFonts w:ascii="Arial" w:hAnsi="Arial"/>
        </w:rPr>
        <w:t>Dell, SMB</w:t>
      </w:r>
      <w:r w:rsidR="001914A1">
        <w:rPr>
          <w:rFonts w:ascii="Arial" w:hAnsi="Arial"/>
        </w:rPr>
        <w:t xml:space="preserve"> – Technical Sales Specialist</w:t>
      </w:r>
      <w:r>
        <w:rPr>
          <w:rFonts w:ascii="Arial" w:hAnsi="Arial"/>
        </w:rPr>
        <w:tab/>
        <w:t xml:space="preserve">             2006 – 2007</w:t>
      </w:r>
    </w:p>
    <w:p w14:paraId="26ACE479" w14:textId="4D2AD0DE" w:rsidR="003B6D5D" w:rsidRPr="009E4C77" w:rsidRDefault="003B6D5D" w:rsidP="009E4C77">
      <w:pPr>
        <w:tabs>
          <w:tab w:val="right" w:pos="9366"/>
        </w:tabs>
        <w:rPr>
          <w:rFonts w:ascii="Arial" w:hAnsi="Arial"/>
        </w:rPr>
      </w:pPr>
      <w:r>
        <w:rPr>
          <w:rFonts w:ascii="Arial" w:hAnsi="Arial"/>
        </w:rPr>
        <w:t xml:space="preserve">IBM, </w:t>
      </w:r>
      <w:r w:rsidR="00F67B95">
        <w:rPr>
          <w:rFonts w:ascii="Arial" w:hAnsi="Arial"/>
        </w:rPr>
        <w:t xml:space="preserve">pSeries AIX Server – </w:t>
      </w:r>
      <w:r w:rsidR="00FF46E5">
        <w:rPr>
          <w:rFonts w:ascii="Arial" w:hAnsi="Arial"/>
        </w:rPr>
        <w:t xml:space="preserve">Technical </w:t>
      </w:r>
      <w:r w:rsidR="00F67B95">
        <w:rPr>
          <w:rFonts w:ascii="Arial" w:hAnsi="Arial"/>
        </w:rPr>
        <w:t>Sales Specialist</w:t>
      </w:r>
      <w:r>
        <w:rPr>
          <w:rFonts w:ascii="Arial" w:hAnsi="Arial"/>
        </w:rPr>
        <w:tab/>
        <w:t>1996 – 1999</w:t>
      </w:r>
    </w:p>
    <w:p w14:paraId="51C5AF20" w14:textId="2DD4EE83" w:rsidR="003B6D5D" w:rsidRDefault="009E4C77" w:rsidP="003B6D5D">
      <w:pPr>
        <w:tabs>
          <w:tab w:val="right" w:pos="9366"/>
        </w:tabs>
        <w:rPr>
          <w:rFonts w:ascii="Arial" w:hAnsi="Arial"/>
        </w:rPr>
      </w:pPr>
      <w:r>
        <w:rPr>
          <w:rFonts w:ascii="Arial" w:hAnsi="Arial"/>
        </w:rPr>
        <w:t>Anritsu</w:t>
      </w:r>
      <w:r w:rsidR="00F67B95">
        <w:rPr>
          <w:rFonts w:ascii="Arial" w:hAnsi="Arial"/>
        </w:rPr>
        <w:t xml:space="preserve">  – Presales Engineer and Service Engineer</w:t>
      </w:r>
      <w:r w:rsidR="003B6D5D">
        <w:rPr>
          <w:rFonts w:ascii="Arial" w:hAnsi="Arial"/>
        </w:rPr>
        <w:tab/>
        <w:t xml:space="preserve">             1994 – 1996</w:t>
      </w:r>
    </w:p>
    <w:p w14:paraId="469ECFD3" w14:textId="37DCBBDF" w:rsidR="000F4BE4" w:rsidRDefault="003A564F" w:rsidP="00BA7DB3">
      <w:pPr>
        <w:spacing w:before="240" w:after="240"/>
        <w:rPr>
          <w:rFonts w:ascii="Arial" w:hAnsi="Arial"/>
          <w:b/>
          <w:spacing w:val="20"/>
        </w:rPr>
      </w:pPr>
      <w:r>
        <w:rPr>
          <w:rFonts w:ascii="Arial" w:hAnsi="Arial"/>
          <w:b/>
          <w:spacing w:val="20"/>
        </w:rPr>
        <w:lastRenderedPageBreak/>
        <w:t>Account Sales</w:t>
      </w:r>
      <w:r w:rsidR="0048631B">
        <w:rPr>
          <w:rFonts w:ascii="Arial" w:hAnsi="Arial"/>
          <w:b/>
          <w:spacing w:val="20"/>
        </w:rPr>
        <w:t>:</w:t>
      </w:r>
      <w:r w:rsidR="003329EC">
        <w:rPr>
          <w:rFonts w:ascii="Arial" w:hAnsi="Arial"/>
          <w:b/>
          <w:spacing w:val="20"/>
        </w:rPr>
        <w:t xml:space="preserve"> 8 years</w:t>
      </w:r>
    </w:p>
    <w:p w14:paraId="2F81AC02" w14:textId="77777777" w:rsidR="00547091" w:rsidRDefault="00547091" w:rsidP="00BA7DB3">
      <w:pPr>
        <w:numPr>
          <w:ilvl w:val="0"/>
          <w:numId w:val="11"/>
        </w:numPr>
        <w:spacing w:before="240"/>
        <w:rPr>
          <w:rFonts w:ascii="Arial" w:hAnsi="Arial"/>
        </w:rPr>
      </w:pPr>
      <w:r>
        <w:rPr>
          <w:rFonts w:ascii="Arial" w:hAnsi="Arial"/>
        </w:rPr>
        <w:t>National account, Major account management</w:t>
      </w:r>
    </w:p>
    <w:p w14:paraId="1CB092D5" w14:textId="77777777" w:rsidR="00547091" w:rsidRDefault="00547091" w:rsidP="003329EC">
      <w:pPr>
        <w:numPr>
          <w:ilvl w:val="0"/>
          <w:numId w:val="11"/>
        </w:numPr>
        <w:rPr>
          <w:rFonts w:ascii="Arial" w:hAnsi="Arial"/>
        </w:rPr>
      </w:pPr>
      <w:r>
        <w:rPr>
          <w:rFonts w:ascii="Arial" w:hAnsi="Arial"/>
        </w:rPr>
        <w:t>Small and Medium Business account, territory management</w:t>
      </w:r>
    </w:p>
    <w:p w14:paraId="3CFDC182" w14:textId="77777777" w:rsidR="00431A00" w:rsidRDefault="00431A00" w:rsidP="003329EC">
      <w:pPr>
        <w:numPr>
          <w:ilvl w:val="0"/>
          <w:numId w:val="11"/>
        </w:numPr>
        <w:rPr>
          <w:rFonts w:ascii="Arial" w:hAnsi="Arial"/>
        </w:rPr>
      </w:pPr>
      <w:r>
        <w:rPr>
          <w:rFonts w:ascii="Arial" w:hAnsi="Arial"/>
        </w:rPr>
        <w:t>Direct sales and Channel sales</w:t>
      </w:r>
    </w:p>
    <w:p w14:paraId="6DF560AE" w14:textId="77777777" w:rsidR="00431A00" w:rsidRDefault="00431A00" w:rsidP="003329EC">
      <w:pPr>
        <w:numPr>
          <w:ilvl w:val="0"/>
          <w:numId w:val="11"/>
        </w:numPr>
        <w:rPr>
          <w:rFonts w:ascii="Arial" w:hAnsi="Arial"/>
        </w:rPr>
      </w:pPr>
      <w:r>
        <w:rPr>
          <w:rFonts w:ascii="Arial" w:hAnsi="Arial"/>
        </w:rPr>
        <w:t>Product based sales and Solution consulting sales</w:t>
      </w:r>
    </w:p>
    <w:p w14:paraId="798AE5D9" w14:textId="77777777" w:rsidR="003329EC" w:rsidRDefault="00400EB3" w:rsidP="003329EC">
      <w:pPr>
        <w:numPr>
          <w:ilvl w:val="0"/>
          <w:numId w:val="11"/>
        </w:numPr>
        <w:rPr>
          <w:rFonts w:ascii="Arial" w:hAnsi="Arial"/>
        </w:rPr>
      </w:pPr>
      <w:r>
        <w:rPr>
          <w:rFonts w:ascii="Arial" w:hAnsi="Arial"/>
        </w:rPr>
        <w:t>Prospect</w:t>
      </w:r>
      <w:r w:rsidR="00431A00">
        <w:rPr>
          <w:rFonts w:ascii="Arial" w:hAnsi="Arial"/>
        </w:rPr>
        <w:t>ing,</w:t>
      </w:r>
      <w:r w:rsidR="00431A00" w:rsidRPr="00431A00">
        <w:rPr>
          <w:rFonts w:ascii="Arial" w:hAnsi="Arial"/>
        </w:rPr>
        <w:t xml:space="preserve"> </w:t>
      </w:r>
      <w:r w:rsidR="001B4A6A">
        <w:rPr>
          <w:rFonts w:ascii="Arial" w:hAnsi="Arial"/>
        </w:rPr>
        <w:t>c</w:t>
      </w:r>
      <w:r w:rsidR="00431A00" w:rsidRPr="00431A00">
        <w:rPr>
          <w:rFonts w:ascii="Arial" w:hAnsi="Arial"/>
        </w:rPr>
        <w:t>old and warm calling</w:t>
      </w:r>
      <w:r w:rsidR="001B4A6A">
        <w:rPr>
          <w:rFonts w:ascii="Arial" w:hAnsi="Arial"/>
        </w:rPr>
        <w:t>, design and execute lead generation campaign</w:t>
      </w:r>
    </w:p>
    <w:p w14:paraId="60A0B2BC" w14:textId="77777777" w:rsidR="003329EC" w:rsidRDefault="001B4A6A" w:rsidP="003329EC">
      <w:pPr>
        <w:numPr>
          <w:ilvl w:val="0"/>
          <w:numId w:val="11"/>
        </w:numPr>
        <w:rPr>
          <w:rFonts w:ascii="Arial" w:hAnsi="Arial"/>
        </w:rPr>
      </w:pPr>
      <w:r>
        <w:rPr>
          <w:rFonts w:ascii="Arial" w:hAnsi="Arial"/>
        </w:rPr>
        <w:t>Conducted discovery call and d</w:t>
      </w:r>
      <w:r w:rsidR="00705985">
        <w:rPr>
          <w:rFonts w:ascii="Arial" w:hAnsi="Arial"/>
        </w:rPr>
        <w:t>elivered evaluation reports</w:t>
      </w:r>
    </w:p>
    <w:p w14:paraId="0FF5CEB6" w14:textId="77777777" w:rsidR="003329EC" w:rsidRDefault="003329EC" w:rsidP="003329EC">
      <w:pPr>
        <w:numPr>
          <w:ilvl w:val="0"/>
          <w:numId w:val="11"/>
        </w:numPr>
        <w:rPr>
          <w:rFonts w:ascii="Arial" w:hAnsi="Arial"/>
        </w:rPr>
      </w:pPr>
      <w:r>
        <w:rPr>
          <w:rFonts w:ascii="Arial" w:hAnsi="Arial"/>
        </w:rPr>
        <w:t>Identified new market opportunity and dramatically enriched solution portfolio to enable extra revenue opportunity from previously under-addressed market</w:t>
      </w:r>
    </w:p>
    <w:p w14:paraId="6407CB9F" w14:textId="77777777" w:rsidR="003329EC" w:rsidRDefault="003329EC" w:rsidP="003329EC">
      <w:pPr>
        <w:numPr>
          <w:ilvl w:val="0"/>
          <w:numId w:val="11"/>
        </w:numPr>
        <w:rPr>
          <w:rFonts w:ascii="Arial" w:hAnsi="Arial"/>
        </w:rPr>
      </w:pPr>
      <w:r>
        <w:rPr>
          <w:rFonts w:ascii="Arial" w:hAnsi="Arial"/>
        </w:rPr>
        <w:t>Feedback to development / support team to enhance product usability and functionality</w:t>
      </w:r>
    </w:p>
    <w:p w14:paraId="6FFE6ED2" w14:textId="7B062A57" w:rsidR="00E766DF" w:rsidRPr="00BA7DB3" w:rsidRDefault="00AA131A" w:rsidP="00BA7DB3">
      <w:pPr>
        <w:numPr>
          <w:ilvl w:val="0"/>
          <w:numId w:val="11"/>
        </w:numPr>
        <w:rPr>
          <w:rFonts w:ascii="Arial" w:hAnsi="Arial"/>
        </w:rPr>
      </w:pPr>
      <w:r w:rsidRPr="008071CC">
        <w:rPr>
          <w:rFonts w:ascii="Arial" w:hAnsi="Arial"/>
          <w:b/>
        </w:rPr>
        <w:t>Performance</w:t>
      </w:r>
      <w:r w:rsidRPr="001B4A6A">
        <w:rPr>
          <w:rFonts w:ascii="Arial" w:hAnsi="Arial"/>
        </w:rPr>
        <w:t xml:space="preserve">: Top performer, 175%, </w:t>
      </w:r>
      <w:r w:rsidR="001B4A6A">
        <w:rPr>
          <w:rFonts w:ascii="Arial" w:hAnsi="Arial"/>
        </w:rPr>
        <w:t>a</w:t>
      </w:r>
      <w:r w:rsidR="001B4A6A" w:rsidRPr="001B4A6A">
        <w:rPr>
          <w:rFonts w:ascii="Arial" w:hAnsi="Arial"/>
        </w:rPr>
        <w:t>chieved 50%-70% growth in assigned territory,</w:t>
      </w:r>
      <w:r w:rsidR="001B4A6A">
        <w:rPr>
          <w:rFonts w:ascii="Arial" w:hAnsi="Arial"/>
        </w:rPr>
        <w:t xml:space="preserve"> </w:t>
      </w:r>
      <w:r w:rsidR="00431A00" w:rsidRPr="001B4A6A">
        <w:rPr>
          <w:rFonts w:ascii="Arial" w:hAnsi="Arial"/>
        </w:rPr>
        <w:t xml:space="preserve">Compaq Pinnacle Club winner, Synnex </w:t>
      </w:r>
      <w:r w:rsidR="0057548F" w:rsidRPr="001B4A6A">
        <w:rPr>
          <w:rFonts w:ascii="Arial" w:hAnsi="Arial"/>
        </w:rPr>
        <w:t>sales award</w:t>
      </w:r>
    </w:p>
    <w:p w14:paraId="692EEAD4" w14:textId="369340F2" w:rsidR="003B6D5D" w:rsidRPr="00BA7DB3" w:rsidRDefault="00F67B95" w:rsidP="00BA7DB3">
      <w:pPr>
        <w:tabs>
          <w:tab w:val="right" w:pos="9366"/>
        </w:tabs>
        <w:spacing w:before="240"/>
        <w:jc w:val="left"/>
        <w:rPr>
          <w:rFonts w:ascii="Arial" w:hAnsi="Arial"/>
        </w:rPr>
      </w:pPr>
      <w:r>
        <w:rPr>
          <w:rFonts w:ascii="Arial" w:hAnsi="Arial"/>
        </w:rPr>
        <w:t xml:space="preserve">FDS – SaaS/On-Premise ERP software Sales                                                            </w:t>
      </w:r>
      <w:r w:rsidR="00500277">
        <w:rPr>
          <w:rFonts w:ascii="Arial" w:hAnsi="Arial"/>
        </w:rPr>
        <w:t xml:space="preserve">2009 – 2010         </w:t>
      </w:r>
    </w:p>
    <w:p w14:paraId="6DF223BB" w14:textId="4A2F489F" w:rsidR="003B6D5D" w:rsidRPr="00BA7DB3" w:rsidRDefault="00500277" w:rsidP="00BA7DB3">
      <w:pPr>
        <w:tabs>
          <w:tab w:val="right" w:pos="9366"/>
        </w:tabs>
        <w:rPr>
          <w:rFonts w:ascii="Arial" w:hAnsi="Arial"/>
        </w:rPr>
      </w:pPr>
      <w:r>
        <w:rPr>
          <w:rFonts w:ascii="Arial" w:hAnsi="Arial"/>
        </w:rPr>
        <w:t>Sun Microsystems</w:t>
      </w:r>
      <w:r w:rsidR="00F67B95">
        <w:rPr>
          <w:rFonts w:ascii="Arial" w:hAnsi="Arial"/>
        </w:rPr>
        <w:t xml:space="preserve"> – Account Executive</w:t>
      </w:r>
      <w:r>
        <w:rPr>
          <w:rFonts w:ascii="Arial" w:hAnsi="Arial"/>
        </w:rPr>
        <w:t xml:space="preserve"> </w:t>
      </w:r>
      <w:r>
        <w:rPr>
          <w:rFonts w:ascii="Arial" w:hAnsi="Arial"/>
        </w:rPr>
        <w:tab/>
        <w:t>2008 – 2009</w:t>
      </w:r>
    </w:p>
    <w:p w14:paraId="3F794B70" w14:textId="1301EB42" w:rsidR="003B6D5D" w:rsidRPr="00BA7DB3" w:rsidRDefault="00500277" w:rsidP="00BA7DB3">
      <w:pPr>
        <w:tabs>
          <w:tab w:val="right" w:pos="9366"/>
        </w:tabs>
        <w:rPr>
          <w:rFonts w:ascii="Arial" w:hAnsi="Arial"/>
        </w:rPr>
      </w:pPr>
      <w:r>
        <w:rPr>
          <w:rFonts w:ascii="Arial" w:hAnsi="Arial"/>
        </w:rPr>
        <w:t>Info-Tech Research Group</w:t>
      </w:r>
      <w:r w:rsidR="00F67B95">
        <w:rPr>
          <w:rFonts w:ascii="Arial" w:hAnsi="Arial"/>
        </w:rPr>
        <w:t xml:space="preserve"> – </w:t>
      </w:r>
      <w:r>
        <w:rPr>
          <w:rFonts w:ascii="Arial" w:hAnsi="Arial"/>
        </w:rPr>
        <w:t>Global Account</w:t>
      </w:r>
      <w:r w:rsidR="00F67B95">
        <w:rPr>
          <w:rFonts w:ascii="Arial" w:hAnsi="Arial"/>
        </w:rPr>
        <w:t xml:space="preserve"> Manager</w:t>
      </w:r>
      <w:r>
        <w:rPr>
          <w:rFonts w:ascii="Arial" w:hAnsi="Arial"/>
        </w:rPr>
        <w:tab/>
        <w:t>2007 – 2008</w:t>
      </w:r>
    </w:p>
    <w:p w14:paraId="3007E6AF" w14:textId="68070064" w:rsidR="003B6D5D" w:rsidRPr="00BA7DB3" w:rsidRDefault="00735B9A" w:rsidP="00BA7DB3">
      <w:pPr>
        <w:tabs>
          <w:tab w:val="right" w:pos="9366"/>
        </w:tabs>
        <w:rPr>
          <w:rFonts w:ascii="Arial" w:hAnsi="Arial"/>
        </w:rPr>
      </w:pPr>
      <w:r>
        <w:rPr>
          <w:rFonts w:ascii="Arial" w:hAnsi="Arial"/>
        </w:rPr>
        <w:t xml:space="preserve">TD </w:t>
      </w:r>
      <w:r w:rsidR="00500277">
        <w:rPr>
          <w:rFonts w:ascii="Arial" w:hAnsi="Arial"/>
        </w:rPr>
        <w:t xml:space="preserve">Synnex, US </w:t>
      </w:r>
      <w:r w:rsidR="00F67B95">
        <w:rPr>
          <w:rFonts w:ascii="Arial" w:hAnsi="Arial"/>
        </w:rPr>
        <w:t>West – Channel Account Manager</w:t>
      </w:r>
      <w:r w:rsidR="00500277">
        <w:rPr>
          <w:rFonts w:ascii="Arial" w:hAnsi="Arial"/>
        </w:rPr>
        <w:tab/>
        <w:t>2003 – 2006</w:t>
      </w:r>
    </w:p>
    <w:p w14:paraId="6A6CEDD1" w14:textId="7A5B7F30" w:rsidR="003B6D5D" w:rsidRPr="00BA7DB3" w:rsidRDefault="00500277" w:rsidP="00BA7DB3">
      <w:pPr>
        <w:tabs>
          <w:tab w:val="right" w:pos="9366"/>
        </w:tabs>
        <w:rPr>
          <w:rFonts w:ascii="Arial" w:hAnsi="Arial"/>
        </w:rPr>
      </w:pPr>
      <w:r>
        <w:rPr>
          <w:rFonts w:ascii="Arial" w:hAnsi="Arial"/>
        </w:rPr>
        <w:t>Unisys</w:t>
      </w:r>
      <w:r w:rsidR="00F67B95">
        <w:rPr>
          <w:rFonts w:ascii="Arial" w:hAnsi="Arial"/>
        </w:rPr>
        <w:t xml:space="preserve"> – Portfolio Sales Executive</w:t>
      </w:r>
      <w:r>
        <w:rPr>
          <w:rFonts w:ascii="Arial" w:hAnsi="Arial"/>
        </w:rPr>
        <w:tab/>
        <w:t>2001 – 2002</w:t>
      </w:r>
    </w:p>
    <w:p w14:paraId="7873E031" w14:textId="47333393" w:rsidR="00894A08" w:rsidRPr="00894A08" w:rsidRDefault="00500277" w:rsidP="00894A08">
      <w:pPr>
        <w:tabs>
          <w:tab w:val="right" w:pos="9366"/>
        </w:tabs>
        <w:rPr>
          <w:rFonts w:ascii="Arial" w:hAnsi="Arial"/>
        </w:rPr>
      </w:pPr>
      <w:r>
        <w:rPr>
          <w:rFonts w:ascii="Arial" w:hAnsi="Arial"/>
        </w:rPr>
        <w:t>Compaq (HP</w:t>
      </w:r>
      <w:r w:rsidR="003329EC">
        <w:rPr>
          <w:rFonts w:ascii="Arial" w:hAnsi="Arial"/>
        </w:rPr>
        <w:t>E</w:t>
      </w:r>
      <w:r w:rsidR="00F67B95">
        <w:rPr>
          <w:rFonts w:ascii="Arial" w:hAnsi="Arial"/>
        </w:rPr>
        <w:t>) – Major Account Executive</w:t>
      </w:r>
      <w:r>
        <w:rPr>
          <w:rFonts w:ascii="Arial" w:hAnsi="Arial"/>
        </w:rPr>
        <w:tab/>
        <w:t>1999 – 2001</w:t>
      </w:r>
    </w:p>
    <w:p w14:paraId="1CF5BD93" w14:textId="593A82CB" w:rsidR="000640B5" w:rsidRDefault="000640B5" w:rsidP="00BA7DB3">
      <w:pPr>
        <w:pStyle w:val="Heading1"/>
        <w:spacing w:before="240" w:after="120"/>
        <w:jc w:val="center"/>
        <w:rPr>
          <w:rFonts w:ascii="Arial" w:hAnsi="Arial"/>
        </w:rPr>
      </w:pPr>
      <w:r>
        <w:rPr>
          <w:rFonts w:ascii="Arial" w:hAnsi="Arial" w:hint="eastAsia"/>
        </w:rPr>
        <w:t>Project</w:t>
      </w:r>
      <w:r>
        <w:rPr>
          <w:rFonts w:ascii="Arial" w:hAnsi="Arial"/>
        </w:rPr>
        <w:t xml:space="preserve"> </w:t>
      </w:r>
      <w:r>
        <w:rPr>
          <w:rFonts w:ascii="Arial" w:hAnsi="Arial" w:hint="eastAsia"/>
        </w:rPr>
        <w:t>Case Study</w:t>
      </w:r>
    </w:p>
    <w:p w14:paraId="72FC6F0B" w14:textId="6836A65F" w:rsidR="00B36BE3" w:rsidRDefault="00B038AB" w:rsidP="00B36BE3">
      <w:pPr>
        <w:numPr>
          <w:ilvl w:val="0"/>
          <w:numId w:val="11"/>
        </w:numPr>
        <w:spacing w:before="240"/>
        <w:rPr>
          <w:rFonts w:ascii="Arial" w:hAnsi="Arial"/>
          <w:b/>
          <w:bCs/>
        </w:rPr>
      </w:pPr>
      <w:r>
        <w:rPr>
          <w:rFonts w:ascii="Arial" w:hAnsi="Arial"/>
          <w:b/>
          <w:bCs/>
        </w:rPr>
        <w:t>Agentic AI</w:t>
      </w:r>
      <w:r w:rsidR="00455D60">
        <w:rPr>
          <w:rFonts w:ascii="Arial" w:hAnsi="Arial"/>
          <w:b/>
          <w:bCs/>
        </w:rPr>
        <w:t xml:space="preserve"> Application</w:t>
      </w:r>
    </w:p>
    <w:p w14:paraId="593CE484" w14:textId="09C89918" w:rsidR="00B36BE3" w:rsidRPr="00F746EF" w:rsidRDefault="00B36BE3" w:rsidP="00B36BE3">
      <w:pPr>
        <w:numPr>
          <w:ilvl w:val="1"/>
          <w:numId w:val="11"/>
        </w:numPr>
        <w:rPr>
          <w:rFonts w:ascii="Arial" w:hAnsi="Arial"/>
        </w:rPr>
      </w:pPr>
      <w:r w:rsidRPr="005959AE">
        <w:rPr>
          <w:rFonts w:ascii="Arial" w:hAnsi="Arial"/>
        </w:rPr>
        <w:t>A</w:t>
      </w:r>
      <w:r w:rsidR="00455D60">
        <w:rPr>
          <w:rFonts w:ascii="Arial" w:hAnsi="Arial"/>
        </w:rPr>
        <w:t xml:space="preserve"> global asset management firm to build </w:t>
      </w:r>
      <w:r w:rsidR="00400A01">
        <w:rPr>
          <w:rFonts w:ascii="Arial" w:hAnsi="Arial"/>
        </w:rPr>
        <w:t xml:space="preserve">marketing initiation app using Agentic AI, with </w:t>
      </w:r>
      <w:r w:rsidR="00302067">
        <w:rPr>
          <w:rFonts w:ascii="Arial" w:hAnsi="Arial"/>
        </w:rPr>
        <w:t>LangChain, LangGraph architecture, OpenAI and Gemini LLM models, deployed to AWS EKS</w:t>
      </w:r>
    </w:p>
    <w:p w14:paraId="692364C4" w14:textId="16430968" w:rsidR="00B36BE3" w:rsidRDefault="00302067" w:rsidP="00B038AB">
      <w:pPr>
        <w:numPr>
          <w:ilvl w:val="0"/>
          <w:numId w:val="11"/>
        </w:numPr>
        <w:rPr>
          <w:rFonts w:ascii="Arial" w:hAnsi="Arial"/>
          <w:b/>
          <w:bCs/>
        </w:rPr>
      </w:pPr>
      <w:r>
        <w:rPr>
          <w:rFonts w:ascii="Arial" w:hAnsi="Arial"/>
          <w:b/>
          <w:bCs/>
        </w:rPr>
        <w:t>Data Engineering for Data</w:t>
      </w:r>
      <w:r w:rsidR="00110B05">
        <w:rPr>
          <w:rFonts w:ascii="Arial" w:hAnsi="Arial"/>
          <w:b/>
          <w:bCs/>
        </w:rPr>
        <w:t xml:space="preserve"> </w:t>
      </w:r>
      <w:r>
        <w:rPr>
          <w:rFonts w:ascii="Arial" w:hAnsi="Arial"/>
          <w:b/>
          <w:bCs/>
        </w:rPr>
        <w:t>Warehouse</w:t>
      </w:r>
      <w:r w:rsidR="00B36BE3">
        <w:rPr>
          <w:rFonts w:ascii="Arial" w:hAnsi="Arial"/>
          <w:b/>
          <w:bCs/>
        </w:rPr>
        <w:t xml:space="preserve"> Migration</w:t>
      </w:r>
    </w:p>
    <w:p w14:paraId="0DDDB249" w14:textId="2589104C" w:rsidR="00B36BE3" w:rsidRPr="00F746EF" w:rsidRDefault="00B36BE3" w:rsidP="00B36BE3">
      <w:pPr>
        <w:numPr>
          <w:ilvl w:val="1"/>
          <w:numId w:val="11"/>
        </w:numPr>
        <w:rPr>
          <w:rFonts w:ascii="Arial" w:hAnsi="Arial"/>
        </w:rPr>
      </w:pPr>
      <w:r w:rsidRPr="005959AE">
        <w:rPr>
          <w:rFonts w:ascii="Arial" w:hAnsi="Arial"/>
        </w:rPr>
        <w:t xml:space="preserve">Architect and lead the </w:t>
      </w:r>
      <w:r w:rsidR="0050536B">
        <w:rPr>
          <w:rFonts w:ascii="Arial" w:hAnsi="Arial"/>
        </w:rPr>
        <w:t>Data Ingestion and Transformation</w:t>
      </w:r>
      <w:r w:rsidR="00110B05">
        <w:rPr>
          <w:rFonts w:ascii="Arial" w:hAnsi="Arial"/>
        </w:rPr>
        <w:t xml:space="preserve"> to</w:t>
      </w:r>
      <w:r w:rsidRPr="005959AE">
        <w:rPr>
          <w:rFonts w:ascii="Arial" w:hAnsi="Arial"/>
        </w:rPr>
        <w:t xml:space="preserve"> GCP </w:t>
      </w:r>
      <w:r w:rsidR="00110B05">
        <w:rPr>
          <w:rFonts w:ascii="Arial" w:hAnsi="Arial"/>
        </w:rPr>
        <w:t>from multiple source including Salesforce, SAP, AS/400 etc. to build Bronze/Silver/Gold layer Cloud Data Warehouse</w:t>
      </w:r>
    </w:p>
    <w:p w14:paraId="1A8E74DB" w14:textId="6A0DBE96" w:rsidR="002959B4" w:rsidRDefault="008B1254" w:rsidP="00B038AB">
      <w:pPr>
        <w:numPr>
          <w:ilvl w:val="0"/>
          <w:numId w:val="11"/>
        </w:numPr>
        <w:rPr>
          <w:rFonts w:ascii="Arial" w:hAnsi="Arial"/>
          <w:b/>
          <w:bCs/>
        </w:rPr>
      </w:pPr>
      <w:r>
        <w:rPr>
          <w:rFonts w:ascii="Arial" w:hAnsi="Arial"/>
          <w:b/>
          <w:bCs/>
        </w:rPr>
        <w:t>GenAI</w:t>
      </w:r>
      <w:r w:rsidR="00351D78">
        <w:rPr>
          <w:rFonts w:ascii="Arial" w:hAnsi="Arial"/>
          <w:b/>
          <w:bCs/>
        </w:rPr>
        <w:t xml:space="preserve"> Agent</w:t>
      </w:r>
      <w:r w:rsidR="002959B4">
        <w:rPr>
          <w:rFonts w:ascii="Arial" w:hAnsi="Arial"/>
          <w:b/>
          <w:bCs/>
        </w:rPr>
        <w:t xml:space="preserve"> </w:t>
      </w:r>
      <w:r w:rsidR="009403DE">
        <w:rPr>
          <w:rFonts w:ascii="Arial" w:hAnsi="Arial"/>
          <w:b/>
          <w:bCs/>
        </w:rPr>
        <w:t>Application</w:t>
      </w:r>
    </w:p>
    <w:p w14:paraId="28E67E4C" w14:textId="11878874" w:rsidR="009403DE" w:rsidRDefault="009403DE" w:rsidP="009403DE">
      <w:pPr>
        <w:numPr>
          <w:ilvl w:val="1"/>
          <w:numId w:val="11"/>
        </w:numPr>
        <w:rPr>
          <w:rFonts w:ascii="Arial" w:hAnsi="Arial"/>
          <w:b/>
          <w:bCs/>
        </w:rPr>
      </w:pPr>
      <w:r>
        <w:rPr>
          <w:rFonts w:ascii="Arial" w:hAnsi="Arial"/>
        </w:rPr>
        <w:t xml:space="preserve">A national Telco provider </w:t>
      </w:r>
      <w:r w:rsidR="000B3490">
        <w:rPr>
          <w:rFonts w:ascii="Arial" w:hAnsi="Arial"/>
        </w:rPr>
        <w:t xml:space="preserve">to build GenAI applications to aid in </w:t>
      </w:r>
      <w:r w:rsidR="00B038AB">
        <w:rPr>
          <w:rFonts w:ascii="Arial" w:hAnsi="Arial"/>
        </w:rPr>
        <w:t>3G infrastructure decommissioning, deployed to GCP Cloud Run</w:t>
      </w:r>
    </w:p>
    <w:p w14:paraId="69AEDC3C" w14:textId="31C499E9" w:rsidR="0014262A" w:rsidRDefault="0014262A" w:rsidP="00B038AB">
      <w:pPr>
        <w:numPr>
          <w:ilvl w:val="0"/>
          <w:numId w:val="11"/>
        </w:numPr>
        <w:rPr>
          <w:rFonts w:ascii="Arial" w:hAnsi="Arial"/>
          <w:b/>
          <w:bCs/>
        </w:rPr>
      </w:pPr>
      <w:r>
        <w:rPr>
          <w:rFonts w:ascii="Arial" w:hAnsi="Arial"/>
          <w:b/>
          <w:bCs/>
        </w:rPr>
        <w:t>Cloud Native Application Migration</w:t>
      </w:r>
    </w:p>
    <w:p w14:paraId="7D13BED4" w14:textId="7EA36954" w:rsidR="0014262A" w:rsidRPr="00F746EF" w:rsidRDefault="005959AE" w:rsidP="00F746EF">
      <w:pPr>
        <w:numPr>
          <w:ilvl w:val="1"/>
          <w:numId w:val="11"/>
        </w:numPr>
        <w:rPr>
          <w:rFonts w:ascii="Arial" w:hAnsi="Arial"/>
        </w:rPr>
      </w:pPr>
      <w:r w:rsidRPr="005959AE">
        <w:rPr>
          <w:rFonts w:ascii="Arial" w:hAnsi="Arial"/>
        </w:rPr>
        <w:t>Architect and lead the application migration from Tanzu Application Services to GCP Cloud</w:t>
      </w:r>
      <w:r>
        <w:rPr>
          <w:rFonts w:ascii="Arial" w:hAnsi="Arial"/>
        </w:rPr>
        <w:t xml:space="preserve"> Native</w:t>
      </w:r>
      <w:r w:rsidR="00F746EF">
        <w:rPr>
          <w:rFonts w:ascii="Arial" w:hAnsi="Arial"/>
        </w:rPr>
        <w:t xml:space="preserve"> </w:t>
      </w:r>
      <w:r w:rsidR="00F746EF" w:rsidRPr="00F746EF">
        <w:rPr>
          <w:rFonts w:ascii="Arial" w:hAnsi="Arial"/>
        </w:rPr>
        <w:t>services e.g. GKE and Cloud Run</w:t>
      </w:r>
    </w:p>
    <w:p w14:paraId="69C904B4" w14:textId="2D63D353" w:rsidR="008644B3" w:rsidRPr="00BA7DB3" w:rsidRDefault="008644B3" w:rsidP="005959AE">
      <w:pPr>
        <w:numPr>
          <w:ilvl w:val="0"/>
          <w:numId w:val="11"/>
        </w:numPr>
        <w:rPr>
          <w:rFonts w:ascii="Arial" w:hAnsi="Arial"/>
          <w:b/>
          <w:bCs/>
        </w:rPr>
      </w:pPr>
      <w:r>
        <w:rPr>
          <w:rFonts w:ascii="Arial" w:hAnsi="Arial"/>
          <w:b/>
          <w:bCs/>
        </w:rPr>
        <w:t>GenAI transformation</w:t>
      </w:r>
    </w:p>
    <w:p w14:paraId="24BC6059" w14:textId="30F6562A" w:rsidR="008644B3" w:rsidRDefault="008644B3" w:rsidP="008644B3">
      <w:pPr>
        <w:numPr>
          <w:ilvl w:val="1"/>
          <w:numId w:val="11"/>
        </w:numPr>
        <w:rPr>
          <w:rFonts w:ascii="Arial" w:hAnsi="Arial"/>
          <w:b/>
          <w:bCs/>
        </w:rPr>
      </w:pPr>
      <w:r>
        <w:rPr>
          <w:rFonts w:ascii="Arial" w:hAnsi="Arial"/>
        </w:rPr>
        <w:t>A national insurance company exploring use case to utilize LLM to improve employee self-service, risk control automation through chat and search</w:t>
      </w:r>
    </w:p>
    <w:p w14:paraId="6E4BDF5C" w14:textId="66E082E4" w:rsidR="008644B3" w:rsidRPr="00BA7DB3" w:rsidRDefault="008644B3" w:rsidP="008644B3">
      <w:pPr>
        <w:numPr>
          <w:ilvl w:val="0"/>
          <w:numId w:val="11"/>
        </w:numPr>
        <w:rPr>
          <w:rFonts w:ascii="Arial" w:hAnsi="Arial"/>
          <w:b/>
          <w:bCs/>
        </w:rPr>
      </w:pPr>
      <w:r w:rsidRPr="00BA7DB3">
        <w:rPr>
          <w:rFonts w:ascii="Arial" w:hAnsi="Arial"/>
          <w:b/>
          <w:bCs/>
        </w:rPr>
        <w:t xml:space="preserve">Cloud </w:t>
      </w:r>
      <w:r>
        <w:rPr>
          <w:rFonts w:ascii="Arial" w:hAnsi="Arial"/>
          <w:b/>
          <w:bCs/>
        </w:rPr>
        <w:t xml:space="preserve">Foundation, </w:t>
      </w:r>
      <w:r w:rsidRPr="00BA7DB3">
        <w:rPr>
          <w:rFonts w:ascii="Arial" w:hAnsi="Arial"/>
          <w:b/>
          <w:bCs/>
        </w:rPr>
        <w:t xml:space="preserve">Landing Zone </w:t>
      </w:r>
      <w:r>
        <w:rPr>
          <w:rFonts w:ascii="Arial" w:hAnsi="Arial"/>
          <w:b/>
          <w:bCs/>
        </w:rPr>
        <w:t>IaC automation</w:t>
      </w:r>
    </w:p>
    <w:p w14:paraId="69FB71DB" w14:textId="526B4D6E" w:rsidR="008644B3" w:rsidRDefault="008644B3" w:rsidP="008644B3">
      <w:pPr>
        <w:numPr>
          <w:ilvl w:val="1"/>
          <w:numId w:val="11"/>
        </w:numPr>
        <w:rPr>
          <w:rFonts w:ascii="Arial" w:hAnsi="Arial"/>
          <w:b/>
          <w:bCs/>
        </w:rPr>
      </w:pPr>
      <w:r>
        <w:rPr>
          <w:rFonts w:ascii="Arial" w:hAnsi="Arial"/>
        </w:rPr>
        <w:t>An international financial institution automate</w:t>
      </w:r>
      <w:r w:rsidR="00F0402B">
        <w:rPr>
          <w:rFonts w:ascii="Arial" w:hAnsi="Arial"/>
        </w:rPr>
        <w:t>d</w:t>
      </w:r>
      <w:r>
        <w:rPr>
          <w:rFonts w:ascii="Arial" w:hAnsi="Arial"/>
        </w:rPr>
        <w:t xml:space="preserve"> GCP project</w:t>
      </w:r>
      <w:r w:rsidR="00F0402B">
        <w:rPr>
          <w:rFonts w:ascii="Arial" w:hAnsi="Arial"/>
        </w:rPr>
        <w:t>s</w:t>
      </w:r>
      <w:r>
        <w:rPr>
          <w:rFonts w:ascii="Arial" w:hAnsi="Arial"/>
        </w:rPr>
        <w:t xml:space="preserve"> and services </w:t>
      </w:r>
      <w:r w:rsidR="00F0402B">
        <w:rPr>
          <w:rFonts w:ascii="Arial" w:hAnsi="Arial"/>
        </w:rPr>
        <w:t xml:space="preserve">deployment </w:t>
      </w:r>
      <w:r>
        <w:rPr>
          <w:rFonts w:ascii="Arial" w:hAnsi="Arial"/>
        </w:rPr>
        <w:t>to enable self-service</w:t>
      </w:r>
      <w:r w:rsidR="00F0402B">
        <w:rPr>
          <w:rFonts w:ascii="Arial" w:hAnsi="Arial"/>
        </w:rPr>
        <w:t xml:space="preserve"> by Business Unit IT teams utilizing published Terraform modules</w:t>
      </w:r>
    </w:p>
    <w:p w14:paraId="02960745" w14:textId="5123EB01" w:rsidR="00CF3C8A" w:rsidRPr="00BA7DB3" w:rsidRDefault="00B61ECF" w:rsidP="008644B3">
      <w:pPr>
        <w:numPr>
          <w:ilvl w:val="0"/>
          <w:numId w:val="11"/>
        </w:numPr>
        <w:rPr>
          <w:rFonts w:ascii="Arial" w:hAnsi="Arial"/>
          <w:b/>
          <w:bCs/>
        </w:rPr>
      </w:pPr>
      <w:r w:rsidRPr="00BA7DB3">
        <w:rPr>
          <w:rFonts w:ascii="Arial" w:hAnsi="Arial"/>
          <w:b/>
          <w:bCs/>
        </w:rPr>
        <w:t>Bigdata Cloud Landing Zone</w:t>
      </w:r>
      <w:r w:rsidR="0030061B" w:rsidRPr="00BA7DB3">
        <w:rPr>
          <w:rFonts w:ascii="Arial" w:hAnsi="Arial"/>
          <w:b/>
          <w:bCs/>
        </w:rPr>
        <w:t xml:space="preserve"> design and implementation</w:t>
      </w:r>
    </w:p>
    <w:p w14:paraId="60409C86" w14:textId="61A1A3F2" w:rsidR="0030061B" w:rsidRDefault="0030061B" w:rsidP="00A84DE2">
      <w:pPr>
        <w:numPr>
          <w:ilvl w:val="1"/>
          <w:numId w:val="11"/>
        </w:numPr>
        <w:jc w:val="left"/>
        <w:rPr>
          <w:rFonts w:ascii="Arial" w:hAnsi="Arial"/>
        </w:rPr>
      </w:pPr>
      <w:r>
        <w:rPr>
          <w:rFonts w:ascii="Arial" w:hAnsi="Arial"/>
        </w:rPr>
        <w:t xml:space="preserve">A national telco </w:t>
      </w:r>
      <w:r w:rsidR="00AD2E14">
        <w:rPr>
          <w:rFonts w:ascii="Arial" w:hAnsi="Arial"/>
        </w:rPr>
        <w:t>migrated from on-premises Hadoop/Spark based solution to GCP native</w:t>
      </w:r>
      <w:r w:rsidR="00C24337">
        <w:rPr>
          <w:rFonts w:ascii="Arial" w:hAnsi="Arial"/>
        </w:rPr>
        <w:t xml:space="preserve"> bigdata </w:t>
      </w:r>
      <w:r w:rsidR="00AF2C57">
        <w:rPr>
          <w:rFonts w:ascii="Arial" w:hAnsi="Arial"/>
        </w:rPr>
        <w:t xml:space="preserve">and MLOps </w:t>
      </w:r>
      <w:r w:rsidR="00C24337">
        <w:rPr>
          <w:rFonts w:ascii="Arial" w:hAnsi="Arial"/>
        </w:rPr>
        <w:t xml:space="preserve">solutions including </w:t>
      </w:r>
      <w:r w:rsidR="00D852E7">
        <w:rPr>
          <w:rFonts w:ascii="Arial" w:hAnsi="Arial"/>
        </w:rPr>
        <w:t xml:space="preserve">CloudStorage, </w:t>
      </w:r>
      <w:r w:rsidR="00C24337">
        <w:rPr>
          <w:rFonts w:ascii="Arial" w:hAnsi="Arial"/>
        </w:rPr>
        <w:t>BigQuery,</w:t>
      </w:r>
      <w:r w:rsidR="00D852E7">
        <w:rPr>
          <w:rFonts w:ascii="Arial" w:hAnsi="Arial"/>
        </w:rPr>
        <w:t xml:space="preserve"> </w:t>
      </w:r>
      <w:r w:rsidR="00730015">
        <w:rPr>
          <w:rFonts w:ascii="Arial" w:hAnsi="Arial"/>
        </w:rPr>
        <w:t xml:space="preserve">Vertex AI </w:t>
      </w:r>
      <w:r w:rsidR="00C24337">
        <w:rPr>
          <w:rFonts w:ascii="Arial" w:hAnsi="Arial"/>
        </w:rPr>
        <w:t>Dataflow, Composer</w:t>
      </w:r>
      <w:r w:rsidR="00D852E7">
        <w:rPr>
          <w:rFonts w:ascii="Arial" w:hAnsi="Arial"/>
        </w:rPr>
        <w:t>, CloudFunction and PubSub/Kafka</w:t>
      </w:r>
      <w:r w:rsidR="00A84DE2">
        <w:rPr>
          <w:rFonts w:ascii="Arial" w:hAnsi="Arial"/>
        </w:rPr>
        <w:t xml:space="preserve">, </w:t>
      </w:r>
      <w:r w:rsidR="00F0402B">
        <w:rPr>
          <w:rFonts w:ascii="Arial" w:hAnsi="Arial"/>
        </w:rPr>
        <w:t>by</w:t>
      </w:r>
      <w:r w:rsidR="00A84DE2">
        <w:rPr>
          <w:rFonts w:ascii="Arial" w:hAnsi="Arial"/>
        </w:rPr>
        <w:t xml:space="preserve"> Terraform</w:t>
      </w:r>
      <w:r w:rsidR="00730015">
        <w:rPr>
          <w:rFonts w:ascii="Arial" w:hAnsi="Arial"/>
        </w:rPr>
        <w:t xml:space="preserve"> IaC and Gitlab</w:t>
      </w:r>
    </w:p>
    <w:p w14:paraId="6FAB80D2" w14:textId="32690949" w:rsidR="00CE0ED9" w:rsidRPr="00BA7DB3" w:rsidRDefault="002A5075" w:rsidP="000640B5">
      <w:pPr>
        <w:numPr>
          <w:ilvl w:val="0"/>
          <w:numId w:val="11"/>
        </w:numPr>
        <w:rPr>
          <w:rFonts w:ascii="Arial" w:hAnsi="Arial"/>
          <w:b/>
          <w:bCs/>
        </w:rPr>
      </w:pPr>
      <w:r w:rsidRPr="00BA7DB3">
        <w:rPr>
          <w:rFonts w:ascii="Arial" w:hAnsi="Arial"/>
          <w:b/>
          <w:bCs/>
        </w:rPr>
        <w:t>Multi-Cloud architecture design</w:t>
      </w:r>
    </w:p>
    <w:p w14:paraId="6B081832" w14:textId="55A2A057" w:rsidR="002A5075" w:rsidRDefault="002A5075" w:rsidP="002A5075">
      <w:pPr>
        <w:numPr>
          <w:ilvl w:val="1"/>
          <w:numId w:val="11"/>
        </w:numPr>
        <w:rPr>
          <w:rFonts w:ascii="Arial" w:hAnsi="Arial"/>
        </w:rPr>
      </w:pPr>
      <w:r>
        <w:rPr>
          <w:rFonts w:ascii="Arial" w:hAnsi="Arial"/>
        </w:rPr>
        <w:t xml:space="preserve">A </w:t>
      </w:r>
      <w:r w:rsidR="000B37C5">
        <w:rPr>
          <w:rFonts w:ascii="Arial" w:hAnsi="Arial"/>
        </w:rPr>
        <w:t xml:space="preserve">Government agency </w:t>
      </w:r>
      <w:r w:rsidR="00C86E7C">
        <w:rPr>
          <w:rFonts w:ascii="Arial" w:hAnsi="Arial"/>
        </w:rPr>
        <w:t>gained</w:t>
      </w:r>
      <w:r w:rsidR="002F14EF">
        <w:rPr>
          <w:rFonts w:ascii="Arial" w:hAnsi="Arial"/>
        </w:rPr>
        <w:t xml:space="preserve"> a Multi-Hybrid-Cloud</w:t>
      </w:r>
      <w:r w:rsidR="00CF63A7">
        <w:rPr>
          <w:rFonts w:ascii="Arial" w:hAnsi="Arial"/>
        </w:rPr>
        <w:t xml:space="preserve"> </w:t>
      </w:r>
      <w:r w:rsidR="002F14EF">
        <w:rPr>
          <w:rFonts w:ascii="Arial" w:hAnsi="Arial"/>
        </w:rPr>
        <w:t xml:space="preserve">reference architecture </w:t>
      </w:r>
      <w:r w:rsidR="00F0224C">
        <w:rPr>
          <w:rFonts w:ascii="Arial" w:hAnsi="Arial"/>
        </w:rPr>
        <w:t>for SaaS, PaaS, CaaS and IaaS</w:t>
      </w:r>
      <w:r w:rsidR="00853298">
        <w:rPr>
          <w:rFonts w:ascii="Arial" w:hAnsi="Arial"/>
        </w:rPr>
        <w:t xml:space="preserve"> workloads</w:t>
      </w:r>
      <w:r w:rsidR="00C86E7C">
        <w:rPr>
          <w:rFonts w:ascii="Arial" w:hAnsi="Arial"/>
        </w:rPr>
        <w:t xml:space="preserve"> through a series of workshops</w:t>
      </w:r>
    </w:p>
    <w:p w14:paraId="1151A24E" w14:textId="3C8C5BD3" w:rsidR="0050158F" w:rsidRPr="00BA7DB3" w:rsidRDefault="000423CC" w:rsidP="000640B5">
      <w:pPr>
        <w:numPr>
          <w:ilvl w:val="0"/>
          <w:numId w:val="11"/>
        </w:numPr>
        <w:rPr>
          <w:rFonts w:ascii="Arial" w:hAnsi="Arial"/>
          <w:b/>
          <w:bCs/>
        </w:rPr>
      </w:pPr>
      <w:r w:rsidRPr="00BA7DB3">
        <w:rPr>
          <w:rFonts w:ascii="Arial" w:hAnsi="Arial"/>
          <w:b/>
          <w:bCs/>
        </w:rPr>
        <w:t>Enable Azure DR</w:t>
      </w:r>
    </w:p>
    <w:p w14:paraId="3E4CC520" w14:textId="2E9D57E1" w:rsidR="00E70802" w:rsidRDefault="00E70802" w:rsidP="00E70802">
      <w:pPr>
        <w:numPr>
          <w:ilvl w:val="1"/>
          <w:numId w:val="11"/>
        </w:numPr>
        <w:rPr>
          <w:rFonts w:ascii="Arial" w:hAnsi="Arial"/>
        </w:rPr>
      </w:pPr>
      <w:r>
        <w:rPr>
          <w:rFonts w:ascii="Arial" w:hAnsi="Arial"/>
        </w:rPr>
        <w:t>A global confectionary manufacturer</w:t>
      </w:r>
      <w:r w:rsidR="00542991">
        <w:rPr>
          <w:rFonts w:ascii="Arial" w:hAnsi="Arial"/>
        </w:rPr>
        <w:t xml:space="preserve"> re</w:t>
      </w:r>
      <w:r w:rsidR="009F09FA">
        <w:rPr>
          <w:rFonts w:ascii="Arial" w:hAnsi="Arial"/>
        </w:rPr>
        <w:t>-</w:t>
      </w:r>
      <w:r w:rsidR="00542991">
        <w:rPr>
          <w:rFonts w:ascii="Arial" w:hAnsi="Arial"/>
        </w:rPr>
        <w:t>platformed their 120</w:t>
      </w:r>
      <w:r w:rsidR="00507FA2">
        <w:rPr>
          <w:rFonts w:ascii="Arial" w:hAnsi="Arial"/>
        </w:rPr>
        <w:t xml:space="preserve"> mission critical applications </w:t>
      </w:r>
      <w:r w:rsidR="009F09FA">
        <w:rPr>
          <w:rFonts w:ascii="Arial" w:hAnsi="Arial"/>
        </w:rPr>
        <w:lastRenderedPageBreak/>
        <w:t xml:space="preserve">from dual colo Datacenters to </w:t>
      </w:r>
      <w:r w:rsidR="008B392B">
        <w:rPr>
          <w:rFonts w:ascii="Arial" w:hAnsi="Arial"/>
        </w:rPr>
        <w:t>dual Azure regions</w:t>
      </w:r>
      <w:r w:rsidR="00956F72">
        <w:rPr>
          <w:rFonts w:ascii="Arial" w:hAnsi="Arial"/>
        </w:rPr>
        <w:t xml:space="preserve"> to ensure all scenarios adopt best and cost</w:t>
      </w:r>
      <w:r w:rsidR="002676E5">
        <w:rPr>
          <w:rFonts w:ascii="Arial" w:hAnsi="Arial"/>
        </w:rPr>
        <w:t>-</w:t>
      </w:r>
      <w:r w:rsidR="00956F72">
        <w:rPr>
          <w:rFonts w:ascii="Arial" w:hAnsi="Arial"/>
        </w:rPr>
        <w:t>effective solution</w:t>
      </w:r>
      <w:r w:rsidR="00610A90">
        <w:rPr>
          <w:rFonts w:ascii="Arial" w:hAnsi="Arial"/>
        </w:rPr>
        <w:t>s including SQL Always-On and Oracle DataGuard</w:t>
      </w:r>
      <w:r w:rsidR="00CE0ED9">
        <w:rPr>
          <w:rFonts w:ascii="Arial" w:hAnsi="Arial"/>
        </w:rPr>
        <w:t xml:space="preserve"> components</w:t>
      </w:r>
    </w:p>
    <w:p w14:paraId="1A765F9C" w14:textId="6541224F" w:rsidR="00572E87" w:rsidRPr="00BA7DB3" w:rsidRDefault="00572E87" w:rsidP="000640B5">
      <w:pPr>
        <w:numPr>
          <w:ilvl w:val="0"/>
          <w:numId w:val="11"/>
        </w:numPr>
        <w:rPr>
          <w:rFonts w:ascii="Arial" w:hAnsi="Arial"/>
          <w:b/>
          <w:bCs/>
        </w:rPr>
      </w:pPr>
      <w:r w:rsidRPr="00BA7DB3">
        <w:rPr>
          <w:rFonts w:ascii="Arial" w:hAnsi="Arial"/>
          <w:b/>
          <w:bCs/>
        </w:rPr>
        <w:t>Migration f</w:t>
      </w:r>
      <w:r w:rsidR="002676E5" w:rsidRPr="00BA7DB3">
        <w:rPr>
          <w:rFonts w:ascii="Arial" w:hAnsi="Arial"/>
          <w:b/>
          <w:bCs/>
        </w:rPr>
        <w:t>ro</w:t>
      </w:r>
      <w:r w:rsidRPr="00BA7DB3">
        <w:rPr>
          <w:rFonts w:ascii="Arial" w:hAnsi="Arial"/>
          <w:b/>
          <w:bCs/>
        </w:rPr>
        <w:t>m on-premise</w:t>
      </w:r>
      <w:r w:rsidR="002676E5" w:rsidRPr="00BA7DB3">
        <w:rPr>
          <w:rFonts w:ascii="Arial" w:hAnsi="Arial"/>
          <w:b/>
          <w:bCs/>
        </w:rPr>
        <w:t>s</w:t>
      </w:r>
      <w:r w:rsidRPr="00BA7DB3">
        <w:rPr>
          <w:rFonts w:ascii="Arial" w:hAnsi="Arial"/>
          <w:b/>
          <w:bCs/>
        </w:rPr>
        <w:t xml:space="preserve"> VMware to public cloud</w:t>
      </w:r>
    </w:p>
    <w:p w14:paraId="4A3EA7C8" w14:textId="256BCEB7" w:rsidR="00572E87" w:rsidRDefault="00572E87" w:rsidP="00572E87">
      <w:pPr>
        <w:numPr>
          <w:ilvl w:val="1"/>
          <w:numId w:val="11"/>
        </w:numPr>
        <w:rPr>
          <w:rFonts w:ascii="Arial" w:hAnsi="Arial"/>
        </w:rPr>
      </w:pPr>
      <w:r>
        <w:rPr>
          <w:rFonts w:ascii="Arial" w:hAnsi="Arial"/>
        </w:rPr>
        <w:t>A federal government agency moved full on-premise</w:t>
      </w:r>
      <w:r w:rsidR="002676E5">
        <w:rPr>
          <w:rFonts w:ascii="Arial" w:hAnsi="Arial"/>
        </w:rPr>
        <w:t>s</w:t>
      </w:r>
      <w:r>
        <w:rPr>
          <w:rFonts w:ascii="Arial" w:hAnsi="Arial"/>
        </w:rPr>
        <w:t xml:space="preserve"> datacenter to Azure including all servers, storage, database, data warehouse, backup, office, ERP, CRM, telephony, etc.</w:t>
      </w:r>
    </w:p>
    <w:p w14:paraId="60B781C4" w14:textId="77777777" w:rsidR="000640B5" w:rsidRPr="00BA7DB3" w:rsidRDefault="00561539" w:rsidP="000640B5">
      <w:pPr>
        <w:numPr>
          <w:ilvl w:val="0"/>
          <w:numId w:val="11"/>
        </w:numPr>
        <w:rPr>
          <w:rFonts w:ascii="Arial" w:hAnsi="Arial"/>
          <w:b/>
          <w:bCs/>
        </w:rPr>
      </w:pPr>
      <w:r w:rsidRPr="00BA7DB3">
        <w:rPr>
          <w:rFonts w:ascii="Arial" w:hAnsi="Arial"/>
          <w:b/>
          <w:bCs/>
          <w:lang w:eastAsia="zh-CN"/>
        </w:rPr>
        <w:t>B</w:t>
      </w:r>
      <w:r w:rsidR="000640B5" w:rsidRPr="00BA7DB3">
        <w:rPr>
          <w:rFonts w:ascii="Arial" w:hAnsi="Arial" w:hint="eastAsia"/>
          <w:b/>
          <w:bCs/>
          <w:lang w:eastAsia="zh-CN"/>
        </w:rPr>
        <w:t>orn</w:t>
      </w:r>
      <w:r w:rsidRPr="00BA7DB3">
        <w:rPr>
          <w:rFonts w:ascii="Arial" w:hAnsi="Arial" w:hint="eastAsia"/>
          <w:b/>
          <w:bCs/>
          <w:lang w:eastAsia="zh-CN"/>
        </w:rPr>
        <w:t xml:space="preserve"> in the cloud </w:t>
      </w:r>
      <w:r w:rsidRPr="00BA7DB3">
        <w:rPr>
          <w:rFonts w:ascii="Arial" w:hAnsi="Arial"/>
          <w:b/>
          <w:bCs/>
          <w:lang w:eastAsia="zh-CN"/>
        </w:rPr>
        <w:t>medicare solution</w:t>
      </w:r>
    </w:p>
    <w:p w14:paraId="7AFA1B6F" w14:textId="77777777" w:rsidR="008C0914" w:rsidRPr="008C0914" w:rsidRDefault="008C0914" w:rsidP="00DD509A">
      <w:pPr>
        <w:numPr>
          <w:ilvl w:val="1"/>
          <w:numId w:val="11"/>
        </w:numPr>
        <w:jc w:val="left"/>
        <w:rPr>
          <w:rFonts w:ascii="Arial" w:hAnsi="Arial"/>
        </w:rPr>
      </w:pPr>
      <w:r w:rsidRPr="008C0914">
        <w:rPr>
          <w:rFonts w:ascii="Arial" w:hAnsi="Arial"/>
          <w:lang w:eastAsia="zh-CN"/>
        </w:rPr>
        <w:t>A company</w:t>
      </w:r>
      <w:r>
        <w:rPr>
          <w:rFonts w:ascii="Arial" w:hAnsi="Arial"/>
          <w:lang w:eastAsia="zh-CN"/>
        </w:rPr>
        <w:t xml:space="preserve"> providing medical record information processing to clinics, adopted the public cloud design, with DRaaS utilizing two separated datacenters, along with managed Veeam backup, georedundant Cisco firewall, managed OS/DB, managed security, Citrix NetScaler load balancer with dual factor authentication, DDoS service</w:t>
      </w:r>
    </w:p>
    <w:p w14:paraId="67FB6C5B" w14:textId="0ECE2D29" w:rsidR="000640B5" w:rsidRPr="00BA7DB3" w:rsidRDefault="000640B5" w:rsidP="000640B5">
      <w:pPr>
        <w:numPr>
          <w:ilvl w:val="0"/>
          <w:numId w:val="11"/>
        </w:numPr>
        <w:rPr>
          <w:rFonts w:ascii="Arial" w:hAnsi="Arial"/>
          <w:b/>
          <w:bCs/>
        </w:rPr>
      </w:pPr>
      <w:r w:rsidRPr="00BA7DB3">
        <w:rPr>
          <w:rFonts w:ascii="Arial" w:hAnsi="Arial"/>
          <w:b/>
          <w:bCs/>
          <w:lang w:eastAsia="zh-CN"/>
        </w:rPr>
        <w:t>Migrate from on-premise</w:t>
      </w:r>
      <w:r w:rsidR="002676E5" w:rsidRPr="00BA7DB3">
        <w:rPr>
          <w:rFonts w:ascii="Arial" w:hAnsi="Arial"/>
          <w:b/>
          <w:bCs/>
          <w:lang w:eastAsia="zh-CN"/>
        </w:rPr>
        <w:t>s</w:t>
      </w:r>
      <w:r w:rsidRPr="00BA7DB3">
        <w:rPr>
          <w:rFonts w:ascii="Arial" w:hAnsi="Arial"/>
          <w:b/>
          <w:bCs/>
          <w:lang w:eastAsia="zh-CN"/>
        </w:rPr>
        <w:t xml:space="preserve"> infrastructure to </w:t>
      </w:r>
      <w:r w:rsidR="00572E87" w:rsidRPr="00BA7DB3">
        <w:rPr>
          <w:rFonts w:ascii="Arial" w:hAnsi="Arial"/>
          <w:b/>
          <w:bCs/>
          <w:lang w:eastAsia="zh-CN"/>
        </w:rPr>
        <w:t>p</w:t>
      </w:r>
      <w:r w:rsidRPr="00BA7DB3">
        <w:rPr>
          <w:rFonts w:ascii="Arial" w:hAnsi="Arial"/>
          <w:b/>
          <w:bCs/>
          <w:lang w:eastAsia="zh-CN"/>
        </w:rPr>
        <w:t xml:space="preserve">ublic </w:t>
      </w:r>
      <w:r w:rsidR="00572E87" w:rsidRPr="00BA7DB3">
        <w:rPr>
          <w:rFonts w:ascii="Arial" w:hAnsi="Arial"/>
          <w:b/>
          <w:bCs/>
          <w:lang w:eastAsia="zh-CN"/>
        </w:rPr>
        <w:t>c</w:t>
      </w:r>
      <w:r w:rsidRPr="00BA7DB3">
        <w:rPr>
          <w:rFonts w:ascii="Arial" w:hAnsi="Arial"/>
          <w:b/>
          <w:bCs/>
          <w:lang w:eastAsia="zh-CN"/>
        </w:rPr>
        <w:t>loud</w:t>
      </w:r>
    </w:p>
    <w:p w14:paraId="3378C2CA" w14:textId="16A7260F" w:rsidR="008C0914" w:rsidRPr="008C0914" w:rsidRDefault="008C0914" w:rsidP="00DD509A">
      <w:pPr>
        <w:numPr>
          <w:ilvl w:val="1"/>
          <w:numId w:val="11"/>
        </w:numPr>
        <w:jc w:val="left"/>
        <w:rPr>
          <w:rFonts w:ascii="Arial" w:hAnsi="Arial"/>
        </w:rPr>
      </w:pPr>
      <w:r>
        <w:rPr>
          <w:rFonts w:ascii="Arial" w:hAnsi="Arial"/>
        </w:rPr>
        <w:t>A virtual concierge service company adopted public cloud design, migrating office-based VDI solution to cloud VM using RDS service, attaching local USB devices to Cloud server, dual factor authentication on firewall, Managed OS and Veeam backup</w:t>
      </w:r>
    </w:p>
    <w:p w14:paraId="3AD59028" w14:textId="77777777" w:rsidR="000640B5" w:rsidRPr="00BA7DB3" w:rsidRDefault="000640B5" w:rsidP="000640B5">
      <w:pPr>
        <w:numPr>
          <w:ilvl w:val="0"/>
          <w:numId w:val="11"/>
        </w:numPr>
        <w:rPr>
          <w:rFonts w:ascii="Arial" w:hAnsi="Arial"/>
          <w:b/>
          <w:bCs/>
        </w:rPr>
      </w:pPr>
      <w:r w:rsidRPr="00BA7DB3">
        <w:rPr>
          <w:rFonts w:ascii="Arial" w:hAnsi="Arial"/>
          <w:b/>
          <w:bCs/>
          <w:lang w:eastAsia="zh-CN"/>
        </w:rPr>
        <w:t>Migrate to private cloud</w:t>
      </w:r>
    </w:p>
    <w:p w14:paraId="2E082107" w14:textId="77777777" w:rsidR="008C0914" w:rsidRPr="008C0914" w:rsidRDefault="00774594" w:rsidP="00DD509A">
      <w:pPr>
        <w:numPr>
          <w:ilvl w:val="1"/>
          <w:numId w:val="11"/>
        </w:numPr>
        <w:jc w:val="left"/>
        <w:rPr>
          <w:rFonts w:ascii="Arial" w:hAnsi="Arial"/>
        </w:rPr>
      </w:pPr>
      <w:r>
        <w:rPr>
          <w:rFonts w:ascii="Arial" w:hAnsi="Arial"/>
        </w:rPr>
        <w:t>A VoIP operator accepted a design/configuration for a private cloud built from ground up using Flexpod, Cisco N5K hosted in CP1 datacenter, with managed IT services providing all layers below application</w:t>
      </w:r>
    </w:p>
    <w:p w14:paraId="08E7E2DC" w14:textId="77777777" w:rsidR="00561539" w:rsidRPr="00BA7DB3" w:rsidRDefault="000640B5" w:rsidP="000640B5">
      <w:pPr>
        <w:numPr>
          <w:ilvl w:val="0"/>
          <w:numId w:val="11"/>
        </w:numPr>
        <w:rPr>
          <w:rFonts w:ascii="Arial" w:hAnsi="Arial"/>
          <w:b/>
          <w:bCs/>
        </w:rPr>
      </w:pPr>
      <w:r w:rsidRPr="00BA7DB3">
        <w:rPr>
          <w:rFonts w:ascii="Arial" w:hAnsi="Arial"/>
          <w:b/>
          <w:bCs/>
          <w:lang w:eastAsia="zh-CN"/>
        </w:rPr>
        <w:t xml:space="preserve">Hybrid </w:t>
      </w:r>
      <w:r w:rsidR="00DD509A" w:rsidRPr="00BA7DB3">
        <w:rPr>
          <w:rFonts w:ascii="Arial" w:hAnsi="Arial"/>
          <w:b/>
          <w:bCs/>
          <w:lang w:eastAsia="zh-CN"/>
        </w:rPr>
        <w:t>implementation</w:t>
      </w:r>
      <w:r w:rsidR="008C0914" w:rsidRPr="00BA7DB3">
        <w:rPr>
          <w:rFonts w:ascii="Arial" w:hAnsi="Arial"/>
          <w:b/>
          <w:bCs/>
          <w:lang w:eastAsia="zh-CN"/>
        </w:rPr>
        <w:t xml:space="preserve">: private cloud and </w:t>
      </w:r>
      <w:r w:rsidR="00774594" w:rsidRPr="00BA7DB3">
        <w:rPr>
          <w:rFonts w:ascii="Arial" w:hAnsi="Arial"/>
          <w:b/>
          <w:bCs/>
          <w:lang w:eastAsia="zh-CN"/>
        </w:rPr>
        <w:t>co-lo</w:t>
      </w:r>
      <w:r w:rsidR="00561539" w:rsidRPr="00BA7DB3">
        <w:rPr>
          <w:rFonts w:ascii="Arial" w:hAnsi="Arial"/>
          <w:b/>
          <w:bCs/>
          <w:lang w:eastAsia="zh-CN"/>
        </w:rPr>
        <w:t xml:space="preserve"> integration</w:t>
      </w:r>
    </w:p>
    <w:p w14:paraId="42F6D92E" w14:textId="052C2AB5" w:rsidR="00774594" w:rsidRPr="008C0914" w:rsidRDefault="00774594" w:rsidP="00774594">
      <w:pPr>
        <w:numPr>
          <w:ilvl w:val="1"/>
          <w:numId w:val="11"/>
        </w:numPr>
        <w:jc w:val="left"/>
        <w:rPr>
          <w:rFonts w:ascii="Arial" w:hAnsi="Arial"/>
        </w:rPr>
      </w:pPr>
      <w:r>
        <w:rPr>
          <w:rFonts w:ascii="Arial" w:hAnsi="Arial"/>
          <w:lang w:eastAsia="zh-CN"/>
        </w:rPr>
        <w:t xml:space="preserve">A major franchise store technically approved the plan to utilizing the hybrid design where their legacy in house infrastructure will be migrated to a managed datacenter (based on Dell and Extreme Networks) and new infrastructure will be acquired in the format of private cloud (based on Cisco UCS and EMC SAN, </w:t>
      </w:r>
      <w:r w:rsidR="00DD509A">
        <w:rPr>
          <w:rFonts w:ascii="Arial" w:hAnsi="Arial"/>
          <w:lang w:eastAsia="zh-CN"/>
        </w:rPr>
        <w:t>with monthly OPEX</w:t>
      </w:r>
      <w:r>
        <w:rPr>
          <w:rFonts w:ascii="Arial" w:hAnsi="Arial"/>
          <w:lang w:eastAsia="zh-CN"/>
        </w:rPr>
        <w:t xml:space="preserve">. Both infrastructures share the same Cisco N5K </w:t>
      </w:r>
      <w:r w:rsidR="00DD509A">
        <w:rPr>
          <w:rFonts w:ascii="Arial" w:hAnsi="Arial"/>
          <w:lang w:eastAsia="zh-CN"/>
        </w:rPr>
        <w:t>network layer to reduce the cost</w:t>
      </w:r>
    </w:p>
    <w:p w14:paraId="12F68996" w14:textId="77777777" w:rsidR="00DD509A" w:rsidRPr="00BA7DB3" w:rsidRDefault="00DD509A" w:rsidP="00DD509A">
      <w:pPr>
        <w:numPr>
          <w:ilvl w:val="0"/>
          <w:numId w:val="11"/>
        </w:numPr>
        <w:jc w:val="left"/>
        <w:rPr>
          <w:rFonts w:ascii="Arial" w:hAnsi="Arial"/>
          <w:b/>
          <w:bCs/>
        </w:rPr>
      </w:pPr>
      <w:r w:rsidRPr="00BA7DB3">
        <w:rPr>
          <w:rFonts w:ascii="Arial" w:hAnsi="Arial"/>
          <w:b/>
          <w:bCs/>
        </w:rPr>
        <w:t>Office 365 migration and public cloud migration</w:t>
      </w:r>
    </w:p>
    <w:p w14:paraId="17090B19" w14:textId="77777777" w:rsidR="00DD509A" w:rsidRDefault="00DD509A" w:rsidP="00DD509A">
      <w:pPr>
        <w:numPr>
          <w:ilvl w:val="1"/>
          <w:numId w:val="11"/>
        </w:numPr>
        <w:jc w:val="left"/>
        <w:rPr>
          <w:rFonts w:ascii="Arial" w:hAnsi="Arial"/>
        </w:rPr>
      </w:pPr>
      <w:r>
        <w:rPr>
          <w:rFonts w:ascii="Arial" w:hAnsi="Arial"/>
        </w:rPr>
        <w:t>A transportation company technically approved the design to migrate away from their existing hosted Citrix based VDI and proprietary ERP solution to be based on using public cloud for the main workload while integrating with Office 365 for better economy</w:t>
      </w:r>
    </w:p>
    <w:p w14:paraId="50FB7C1F" w14:textId="77777777" w:rsidR="00DD509A" w:rsidRPr="00BA7DB3" w:rsidRDefault="00DD509A" w:rsidP="00DD509A">
      <w:pPr>
        <w:numPr>
          <w:ilvl w:val="0"/>
          <w:numId w:val="11"/>
        </w:numPr>
        <w:jc w:val="left"/>
        <w:rPr>
          <w:rFonts w:ascii="Arial" w:hAnsi="Arial"/>
          <w:b/>
          <w:bCs/>
        </w:rPr>
      </w:pPr>
      <w:r w:rsidRPr="00BA7DB3">
        <w:rPr>
          <w:rFonts w:ascii="Arial" w:hAnsi="Arial"/>
          <w:b/>
          <w:bCs/>
        </w:rPr>
        <w:t>Veeam Cloud connect utilizing Azure</w:t>
      </w:r>
    </w:p>
    <w:p w14:paraId="5AD59A63" w14:textId="3D8B92E6" w:rsidR="00DD509A" w:rsidRPr="008C0914" w:rsidRDefault="00DD509A" w:rsidP="00DD509A">
      <w:pPr>
        <w:numPr>
          <w:ilvl w:val="1"/>
          <w:numId w:val="11"/>
        </w:numPr>
        <w:jc w:val="left"/>
        <w:rPr>
          <w:rFonts w:ascii="Arial" w:hAnsi="Arial"/>
        </w:rPr>
      </w:pPr>
      <w:r>
        <w:rPr>
          <w:rFonts w:ascii="Arial" w:hAnsi="Arial"/>
        </w:rPr>
        <w:t>A design utilizing Veeam cloud connect to provide customer with an offsite backup/DR solution while taking advantage of the integration of Azure and Veeam</w:t>
      </w:r>
    </w:p>
    <w:p w14:paraId="4F909BBC" w14:textId="77777777" w:rsidR="00D863E7" w:rsidRPr="00BA7DB3" w:rsidRDefault="00D863E7" w:rsidP="00D863E7">
      <w:pPr>
        <w:numPr>
          <w:ilvl w:val="0"/>
          <w:numId w:val="11"/>
        </w:numPr>
        <w:rPr>
          <w:rFonts w:ascii="Arial" w:hAnsi="Arial"/>
          <w:b/>
          <w:bCs/>
        </w:rPr>
      </w:pPr>
      <w:r w:rsidRPr="00BA7DB3">
        <w:rPr>
          <w:rFonts w:ascii="Arial" w:hAnsi="Arial"/>
          <w:b/>
          <w:bCs/>
          <w:lang w:eastAsia="zh-CN"/>
        </w:rPr>
        <w:t>Government RFP full design on Virtualization, Server, SAN, Networking</w:t>
      </w:r>
    </w:p>
    <w:p w14:paraId="70432C78" w14:textId="569EBBBF" w:rsidR="00705985" w:rsidRPr="00BA7DB3" w:rsidRDefault="00D863E7" w:rsidP="00BA7DB3">
      <w:pPr>
        <w:numPr>
          <w:ilvl w:val="1"/>
          <w:numId w:val="11"/>
        </w:numPr>
        <w:jc w:val="left"/>
        <w:rPr>
          <w:rFonts w:ascii="Arial" w:hAnsi="Arial"/>
        </w:rPr>
      </w:pPr>
      <w:r>
        <w:rPr>
          <w:rFonts w:ascii="Arial" w:hAnsi="Arial"/>
          <w:lang w:eastAsia="zh-CN"/>
        </w:rPr>
        <w:t>Won a critical service government RFP by NOT following a design already approved architect but offering a more robust and cost</w:t>
      </w:r>
      <w:r w:rsidR="004D7920">
        <w:rPr>
          <w:rFonts w:ascii="Arial" w:hAnsi="Arial"/>
          <w:lang w:eastAsia="zh-CN"/>
        </w:rPr>
        <w:t>-</w:t>
      </w:r>
      <w:r>
        <w:rPr>
          <w:rFonts w:ascii="Arial" w:hAnsi="Arial"/>
          <w:lang w:eastAsia="zh-CN"/>
        </w:rPr>
        <w:t>effective solution involving virtualization, server, SAN and most importantly, networking. Proposed alternative brand</w:t>
      </w:r>
    </w:p>
    <w:p w14:paraId="1E5E2511" w14:textId="578CC48C" w:rsidR="000640B5" w:rsidRDefault="00500277" w:rsidP="008644B3">
      <w:pPr>
        <w:pStyle w:val="Heading1"/>
        <w:spacing w:before="240" w:after="240"/>
        <w:jc w:val="center"/>
        <w:rPr>
          <w:rFonts w:ascii="Arial" w:hAnsi="Arial"/>
        </w:rPr>
      </w:pPr>
      <w:r>
        <w:rPr>
          <w:rFonts w:ascii="Arial" w:hAnsi="Arial"/>
        </w:rPr>
        <w:t>Professional Training</w:t>
      </w:r>
    </w:p>
    <w:p w14:paraId="28E26121" w14:textId="77777777" w:rsidR="00BA7DB3" w:rsidRDefault="00275EDE" w:rsidP="00BA7DB3">
      <w:pPr>
        <w:spacing w:before="240"/>
        <w:rPr>
          <w:rFonts w:ascii="Arial" w:hAnsi="Arial"/>
          <w:b/>
          <w:spacing w:val="20"/>
          <w:lang w:eastAsia="zh-CN"/>
        </w:rPr>
      </w:pPr>
      <w:r>
        <w:rPr>
          <w:rFonts w:ascii="Arial" w:hAnsi="Arial"/>
          <w:b/>
          <w:spacing w:val="20"/>
          <w:lang w:eastAsia="zh-CN"/>
        </w:rPr>
        <w:t xml:space="preserve">Hands-on </w:t>
      </w:r>
      <w:r w:rsidR="00486967">
        <w:rPr>
          <w:rFonts w:ascii="Arial" w:hAnsi="Arial"/>
          <w:b/>
          <w:spacing w:val="20"/>
          <w:lang w:eastAsia="zh-CN"/>
        </w:rPr>
        <w:t>Technical Trainin</w:t>
      </w:r>
      <w:r w:rsidR="00BA7DB3">
        <w:rPr>
          <w:rFonts w:ascii="Arial" w:hAnsi="Arial"/>
          <w:b/>
          <w:spacing w:val="20"/>
          <w:lang w:eastAsia="zh-CN"/>
        </w:rPr>
        <w:t>g</w:t>
      </w:r>
    </w:p>
    <w:p w14:paraId="49E021B1" w14:textId="420667C2" w:rsidR="000A0C84" w:rsidRDefault="000A0C84" w:rsidP="000A0C84">
      <w:pPr>
        <w:numPr>
          <w:ilvl w:val="0"/>
          <w:numId w:val="11"/>
        </w:numPr>
        <w:rPr>
          <w:rFonts w:ascii="Arial" w:hAnsi="Arial"/>
          <w:b/>
          <w:bCs/>
        </w:rPr>
      </w:pPr>
      <w:r>
        <w:rPr>
          <w:rFonts w:ascii="Arial" w:hAnsi="Arial"/>
          <w:b/>
          <w:bCs/>
          <w:lang w:eastAsia="zh-CN"/>
        </w:rPr>
        <w:t>GenAI</w:t>
      </w:r>
    </w:p>
    <w:p w14:paraId="6CA6B6C2" w14:textId="3CC69C64" w:rsidR="000A0C84" w:rsidRDefault="000A0C84" w:rsidP="000A0C84">
      <w:pPr>
        <w:numPr>
          <w:ilvl w:val="1"/>
          <w:numId w:val="11"/>
        </w:numPr>
        <w:rPr>
          <w:rFonts w:ascii="Arial" w:hAnsi="Arial"/>
        </w:rPr>
      </w:pPr>
      <w:r>
        <w:rPr>
          <w:rFonts w:ascii="Arial" w:hAnsi="Arial"/>
        </w:rPr>
        <w:t>Google Vertex AI, LLM, RAG, Prompt Engineering</w:t>
      </w:r>
      <w:r w:rsidR="00F376C1">
        <w:rPr>
          <w:rFonts w:ascii="Arial" w:hAnsi="Arial"/>
        </w:rPr>
        <w:t>, CCAI</w:t>
      </w:r>
    </w:p>
    <w:p w14:paraId="37F6D108" w14:textId="3EC72DF8" w:rsidR="00152196" w:rsidRPr="000A0C84" w:rsidRDefault="00152196" w:rsidP="000A0C84">
      <w:pPr>
        <w:numPr>
          <w:ilvl w:val="1"/>
          <w:numId w:val="11"/>
        </w:numPr>
        <w:rPr>
          <w:rFonts w:ascii="Arial" w:hAnsi="Arial"/>
        </w:rPr>
      </w:pPr>
      <w:r>
        <w:rPr>
          <w:rFonts w:ascii="Arial" w:hAnsi="Arial"/>
        </w:rPr>
        <w:t>Gemini Enterprise, Anthropic Cloude Code</w:t>
      </w:r>
    </w:p>
    <w:p w14:paraId="2B129EBD" w14:textId="7FFA8C2A" w:rsidR="0048631B" w:rsidRPr="00BA7DB3" w:rsidRDefault="0048631B" w:rsidP="000A0C84">
      <w:pPr>
        <w:numPr>
          <w:ilvl w:val="0"/>
          <w:numId w:val="11"/>
        </w:numPr>
        <w:rPr>
          <w:rFonts w:ascii="Arial" w:hAnsi="Arial"/>
          <w:b/>
          <w:bCs/>
        </w:rPr>
      </w:pPr>
      <w:r w:rsidRPr="00BA7DB3">
        <w:rPr>
          <w:rFonts w:ascii="Arial" w:hAnsi="Arial"/>
          <w:b/>
          <w:bCs/>
          <w:lang w:eastAsia="zh-CN"/>
        </w:rPr>
        <w:t>Cloud Computing</w:t>
      </w:r>
    </w:p>
    <w:p w14:paraId="5C8B72DE" w14:textId="72B82875" w:rsidR="0080358B" w:rsidRDefault="0080358B" w:rsidP="000A0C84">
      <w:pPr>
        <w:numPr>
          <w:ilvl w:val="1"/>
          <w:numId w:val="11"/>
        </w:numPr>
        <w:rPr>
          <w:rFonts w:ascii="Arial" w:hAnsi="Arial"/>
        </w:rPr>
      </w:pPr>
      <w:r>
        <w:rPr>
          <w:rFonts w:ascii="Arial" w:hAnsi="Arial"/>
        </w:rPr>
        <w:t>GCP</w:t>
      </w:r>
      <w:r w:rsidR="006456C2">
        <w:rPr>
          <w:rFonts w:ascii="Arial" w:hAnsi="Arial"/>
        </w:rPr>
        <w:t xml:space="preserve"> Cloud Architect, </w:t>
      </w:r>
      <w:r w:rsidR="00894A08" w:rsidRPr="00894A08">
        <w:rPr>
          <w:rFonts w:ascii="Arial" w:hAnsi="Arial"/>
        </w:rPr>
        <w:t>Cloud, Network, Security, Data, Machine Learning, Database, DevOps/SRE, Workspace Eng</w:t>
      </w:r>
      <w:r w:rsidR="00894A08">
        <w:rPr>
          <w:rFonts w:ascii="Arial" w:hAnsi="Arial"/>
        </w:rPr>
        <w:t>ineer</w:t>
      </w:r>
      <w:r w:rsidR="00894A08" w:rsidRPr="00894A08">
        <w:rPr>
          <w:rFonts w:ascii="Arial" w:hAnsi="Arial"/>
        </w:rPr>
        <w:t>, Developer</w:t>
      </w:r>
      <w:r w:rsidR="00662057">
        <w:rPr>
          <w:rFonts w:ascii="Arial" w:hAnsi="Arial"/>
        </w:rPr>
        <w:t>, GKE Edge</w:t>
      </w:r>
    </w:p>
    <w:p w14:paraId="1699F073" w14:textId="41D196C2" w:rsidR="009863A4" w:rsidRDefault="009863A4" w:rsidP="00312D63">
      <w:pPr>
        <w:numPr>
          <w:ilvl w:val="1"/>
          <w:numId w:val="11"/>
        </w:numPr>
        <w:rPr>
          <w:rFonts w:ascii="Arial" w:hAnsi="Arial"/>
        </w:rPr>
      </w:pPr>
      <w:r>
        <w:rPr>
          <w:rFonts w:ascii="Arial" w:hAnsi="Arial"/>
        </w:rPr>
        <w:t>Azure Solution Architect Expert, Cloud Administrator</w:t>
      </w:r>
    </w:p>
    <w:p w14:paraId="02C94ABB" w14:textId="415B8DA2" w:rsidR="00FC55AA" w:rsidRDefault="00FC55AA" w:rsidP="00312D63">
      <w:pPr>
        <w:numPr>
          <w:ilvl w:val="1"/>
          <w:numId w:val="11"/>
        </w:numPr>
        <w:rPr>
          <w:rFonts w:ascii="Arial" w:hAnsi="Arial"/>
        </w:rPr>
      </w:pPr>
      <w:r>
        <w:rPr>
          <w:rFonts w:ascii="Arial" w:hAnsi="Arial"/>
        </w:rPr>
        <w:t xml:space="preserve">AWS Cloud Architect, </w:t>
      </w:r>
      <w:r w:rsidR="00991899">
        <w:rPr>
          <w:rFonts w:ascii="Arial" w:hAnsi="Arial"/>
        </w:rPr>
        <w:t xml:space="preserve">Data Engineer, </w:t>
      </w:r>
      <w:r>
        <w:rPr>
          <w:rFonts w:ascii="Arial" w:hAnsi="Arial"/>
        </w:rPr>
        <w:t>SysOps, Developer, Big Data</w:t>
      </w:r>
    </w:p>
    <w:p w14:paraId="5F0B8B8B" w14:textId="616C3A97" w:rsidR="00855A20" w:rsidRPr="00FF185D" w:rsidRDefault="00855A20" w:rsidP="00312D63">
      <w:pPr>
        <w:pStyle w:val="ListParagraph"/>
        <w:numPr>
          <w:ilvl w:val="1"/>
          <w:numId w:val="11"/>
        </w:numPr>
        <w:rPr>
          <w:rFonts w:ascii="Arial" w:hAnsi="Arial"/>
          <w:b/>
          <w:spacing w:val="20"/>
        </w:rPr>
      </w:pPr>
      <w:r>
        <w:rPr>
          <w:rFonts w:ascii="Arial" w:hAnsi="Arial"/>
        </w:rPr>
        <w:t>VMware Cloud on AWS, Tanzu Kubernetes Grid</w:t>
      </w:r>
    </w:p>
    <w:p w14:paraId="1010ACB1" w14:textId="21E0AF0C" w:rsidR="00FF185D" w:rsidRPr="00A322E0" w:rsidRDefault="00FF185D" w:rsidP="00312D63">
      <w:pPr>
        <w:pStyle w:val="ListParagraph"/>
        <w:numPr>
          <w:ilvl w:val="1"/>
          <w:numId w:val="11"/>
        </w:numPr>
        <w:rPr>
          <w:rFonts w:ascii="Arial" w:hAnsi="Arial"/>
          <w:b/>
          <w:spacing w:val="20"/>
        </w:rPr>
      </w:pPr>
      <w:r>
        <w:rPr>
          <w:rFonts w:ascii="Arial" w:hAnsi="Arial"/>
        </w:rPr>
        <w:t xml:space="preserve">Aviatrix </w:t>
      </w:r>
      <w:r w:rsidR="00CD2281">
        <w:rPr>
          <w:rFonts w:ascii="Arial" w:hAnsi="Arial"/>
        </w:rPr>
        <w:t>m</w:t>
      </w:r>
      <w:r>
        <w:rPr>
          <w:rFonts w:ascii="Arial" w:hAnsi="Arial"/>
        </w:rPr>
        <w:t>ulti</w:t>
      </w:r>
      <w:r w:rsidR="008F6CFA">
        <w:rPr>
          <w:rFonts w:ascii="Arial" w:hAnsi="Arial"/>
        </w:rPr>
        <w:t>cloud networking</w:t>
      </w:r>
      <w:r w:rsidR="00CD2281">
        <w:rPr>
          <w:rFonts w:ascii="Arial" w:hAnsi="Arial"/>
        </w:rPr>
        <w:t xml:space="preserve"> professional engineer</w:t>
      </w:r>
    </w:p>
    <w:p w14:paraId="48A3FA8E" w14:textId="7E65F304" w:rsidR="00A322E0" w:rsidRPr="006717C2" w:rsidRDefault="00A322E0" w:rsidP="00312D63">
      <w:pPr>
        <w:pStyle w:val="ListParagraph"/>
        <w:numPr>
          <w:ilvl w:val="1"/>
          <w:numId w:val="11"/>
        </w:numPr>
        <w:rPr>
          <w:rFonts w:ascii="Arial" w:hAnsi="Arial"/>
          <w:b/>
          <w:spacing w:val="20"/>
        </w:rPr>
      </w:pPr>
      <w:r>
        <w:rPr>
          <w:rFonts w:ascii="Arial" w:hAnsi="Arial"/>
        </w:rPr>
        <w:t>Terraform</w:t>
      </w:r>
      <w:r w:rsidR="00CD2281">
        <w:rPr>
          <w:rFonts w:ascii="Arial" w:hAnsi="Arial"/>
        </w:rPr>
        <w:t>, Terraform Enterprise</w:t>
      </w:r>
      <w:r w:rsidR="00F51A50">
        <w:rPr>
          <w:rFonts w:ascii="Arial" w:hAnsi="Arial"/>
        </w:rPr>
        <w:t xml:space="preserve">, Vault, Packer, </w:t>
      </w:r>
      <w:r w:rsidR="00797384">
        <w:rPr>
          <w:rFonts w:ascii="Arial" w:hAnsi="Arial"/>
        </w:rPr>
        <w:t>Chef, Ansible</w:t>
      </w:r>
    </w:p>
    <w:p w14:paraId="66CFEABC" w14:textId="68F1A22A" w:rsidR="00D07CD0" w:rsidRPr="00D07CD0" w:rsidRDefault="006717C2" w:rsidP="00312D63">
      <w:pPr>
        <w:pStyle w:val="ListParagraph"/>
        <w:numPr>
          <w:ilvl w:val="1"/>
          <w:numId w:val="11"/>
        </w:numPr>
        <w:rPr>
          <w:rFonts w:ascii="Arial" w:hAnsi="Arial"/>
          <w:b/>
          <w:spacing w:val="20"/>
        </w:rPr>
      </w:pPr>
      <w:r>
        <w:rPr>
          <w:rFonts w:ascii="Arial" w:hAnsi="Arial"/>
        </w:rPr>
        <w:t>Kafka,</w:t>
      </w:r>
      <w:r w:rsidR="00D07CD0">
        <w:rPr>
          <w:rFonts w:ascii="Arial" w:hAnsi="Arial"/>
        </w:rPr>
        <w:t xml:space="preserve"> Stream, KSQL</w:t>
      </w:r>
    </w:p>
    <w:p w14:paraId="613F5CF8" w14:textId="02DFD8FB" w:rsidR="00D07CD0" w:rsidRPr="00D07CD0" w:rsidRDefault="006717C2" w:rsidP="00312D63">
      <w:pPr>
        <w:pStyle w:val="ListParagraph"/>
        <w:numPr>
          <w:ilvl w:val="1"/>
          <w:numId w:val="11"/>
        </w:numPr>
        <w:rPr>
          <w:rFonts w:ascii="Arial" w:hAnsi="Arial"/>
          <w:b/>
          <w:spacing w:val="20"/>
        </w:rPr>
      </w:pPr>
      <w:r>
        <w:rPr>
          <w:rFonts w:ascii="Arial" w:hAnsi="Arial"/>
        </w:rPr>
        <w:t>Linux Foundation Certified Kubernetes Admin</w:t>
      </w:r>
    </w:p>
    <w:p w14:paraId="182884A8" w14:textId="516D1805" w:rsidR="006717C2" w:rsidRPr="0063109C" w:rsidRDefault="00D07CD0" w:rsidP="00312D63">
      <w:pPr>
        <w:pStyle w:val="ListParagraph"/>
        <w:numPr>
          <w:ilvl w:val="1"/>
          <w:numId w:val="11"/>
        </w:numPr>
        <w:rPr>
          <w:rFonts w:ascii="Arial" w:hAnsi="Arial"/>
          <w:b/>
          <w:spacing w:val="20"/>
        </w:rPr>
      </w:pPr>
      <w:r>
        <w:rPr>
          <w:rFonts w:ascii="Arial" w:hAnsi="Arial"/>
        </w:rPr>
        <w:t>Cloud Foundry for Developers</w:t>
      </w:r>
    </w:p>
    <w:p w14:paraId="35FC0244" w14:textId="6840692B" w:rsidR="00572E87" w:rsidRPr="00A322E0" w:rsidRDefault="00572E87" w:rsidP="00312D63">
      <w:pPr>
        <w:pStyle w:val="ListParagraph"/>
        <w:numPr>
          <w:ilvl w:val="1"/>
          <w:numId w:val="11"/>
        </w:numPr>
        <w:rPr>
          <w:rFonts w:ascii="Arial" w:hAnsi="Arial"/>
          <w:b/>
          <w:spacing w:val="20"/>
        </w:rPr>
      </w:pPr>
      <w:r>
        <w:rPr>
          <w:rFonts w:ascii="Arial" w:hAnsi="Arial"/>
        </w:rPr>
        <w:lastRenderedPageBreak/>
        <w:t>RISC Networks CloudScape implementation</w:t>
      </w:r>
    </w:p>
    <w:p w14:paraId="0A0F86DE" w14:textId="27D4DDD9" w:rsidR="00A322E0" w:rsidRPr="00EB3345" w:rsidRDefault="00A322E0" w:rsidP="00312D63">
      <w:pPr>
        <w:pStyle w:val="ListParagraph"/>
        <w:numPr>
          <w:ilvl w:val="1"/>
          <w:numId w:val="11"/>
        </w:numPr>
        <w:rPr>
          <w:rFonts w:ascii="Arial" w:hAnsi="Arial"/>
          <w:b/>
          <w:spacing w:val="20"/>
        </w:rPr>
      </w:pPr>
      <w:r>
        <w:rPr>
          <w:rFonts w:ascii="Arial" w:hAnsi="Arial"/>
        </w:rPr>
        <w:t>CockroachDB Distributed SQL</w:t>
      </w:r>
    </w:p>
    <w:p w14:paraId="2C4F8A4D" w14:textId="1B6484F3" w:rsidR="00EB3345" w:rsidRPr="00937DCE" w:rsidRDefault="00EB3345" w:rsidP="00312D63">
      <w:pPr>
        <w:pStyle w:val="ListParagraph"/>
        <w:numPr>
          <w:ilvl w:val="1"/>
          <w:numId w:val="11"/>
        </w:numPr>
        <w:rPr>
          <w:rFonts w:ascii="Arial" w:hAnsi="Arial"/>
          <w:b/>
          <w:spacing w:val="20"/>
        </w:rPr>
      </w:pPr>
      <w:r>
        <w:rPr>
          <w:rFonts w:ascii="Arial" w:hAnsi="Arial"/>
        </w:rPr>
        <w:t xml:space="preserve">ServiceNow Foundation, ITSM </w:t>
      </w:r>
      <w:r w:rsidR="004F5938">
        <w:rPr>
          <w:rFonts w:ascii="Arial" w:hAnsi="Arial"/>
        </w:rPr>
        <w:t>Foundation and ITSM Implementation</w:t>
      </w:r>
    </w:p>
    <w:p w14:paraId="1D91BE81" w14:textId="7F984A28" w:rsidR="00937DCE" w:rsidRPr="00937DCE" w:rsidRDefault="00937DCE" w:rsidP="00937DCE">
      <w:pPr>
        <w:pStyle w:val="ListParagraph"/>
        <w:numPr>
          <w:ilvl w:val="1"/>
          <w:numId w:val="11"/>
        </w:numPr>
        <w:rPr>
          <w:rFonts w:ascii="Arial" w:hAnsi="Arial"/>
          <w:b/>
          <w:spacing w:val="20"/>
        </w:rPr>
      </w:pPr>
      <w:r w:rsidRPr="00937DCE">
        <w:rPr>
          <w:rFonts w:ascii="Arial" w:hAnsi="Arial"/>
        </w:rPr>
        <w:t xml:space="preserve">Jenkins, </w:t>
      </w:r>
      <w:r>
        <w:rPr>
          <w:rFonts w:ascii="Arial" w:hAnsi="Arial"/>
        </w:rPr>
        <w:t>GitLab, GitHub, GitHub Actions</w:t>
      </w:r>
    </w:p>
    <w:p w14:paraId="1FEFADB1" w14:textId="77777777" w:rsidR="00D94A55" w:rsidRPr="00BA7DB3" w:rsidRDefault="00D94A55" w:rsidP="00BA7DB3">
      <w:pPr>
        <w:numPr>
          <w:ilvl w:val="0"/>
          <w:numId w:val="11"/>
        </w:numPr>
        <w:rPr>
          <w:rFonts w:ascii="Arial" w:hAnsi="Arial"/>
          <w:b/>
          <w:bCs/>
        </w:rPr>
      </w:pPr>
      <w:r w:rsidRPr="00BA7DB3">
        <w:rPr>
          <w:rFonts w:ascii="Arial" w:hAnsi="Arial"/>
          <w:b/>
          <w:bCs/>
        </w:rPr>
        <w:t>Compute</w:t>
      </w:r>
    </w:p>
    <w:p w14:paraId="6601545B" w14:textId="14413E8E" w:rsidR="00D94A55" w:rsidRDefault="00D94A55" w:rsidP="0077675A">
      <w:pPr>
        <w:numPr>
          <w:ilvl w:val="1"/>
          <w:numId w:val="11"/>
        </w:numPr>
        <w:rPr>
          <w:rFonts w:ascii="Arial" w:hAnsi="Arial"/>
        </w:rPr>
      </w:pPr>
      <w:r>
        <w:rPr>
          <w:rFonts w:ascii="Arial" w:hAnsi="Arial"/>
        </w:rPr>
        <w:t>IBM FlexSystem and PureFlex</w:t>
      </w:r>
      <w:r w:rsidR="00CD2281">
        <w:rPr>
          <w:rFonts w:ascii="Arial" w:hAnsi="Arial"/>
        </w:rPr>
        <w:t>, Cisco UCS, Sun Micro, Dell, HPE Alpha, IBM RS/6000</w:t>
      </w:r>
    </w:p>
    <w:p w14:paraId="5C0E1C78" w14:textId="77777777" w:rsidR="00D94A55" w:rsidRDefault="00D94A55" w:rsidP="00D94A55">
      <w:pPr>
        <w:numPr>
          <w:ilvl w:val="1"/>
          <w:numId w:val="11"/>
        </w:numPr>
        <w:rPr>
          <w:rFonts w:ascii="Arial" w:hAnsi="Arial"/>
        </w:rPr>
      </w:pPr>
      <w:r>
        <w:rPr>
          <w:rFonts w:ascii="Arial" w:hAnsi="Arial"/>
        </w:rPr>
        <w:t>SUSE System Admin and Advanced System Admin</w:t>
      </w:r>
    </w:p>
    <w:p w14:paraId="246719A3" w14:textId="77777777" w:rsidR="00D94A55" w:rsidRDefault="00D94A55" w:rsidP="00D94A55">
      <w:pPr>
        <w:numPr>
          <w:ilvl w:val="1"/>
          <w:numId w:val="11"/>
        </w:numPr>
        <w:rPr>
          <w:rFonts w:ascii="Arial" w:hAnsi="Arial"/>
        </w:rPr>
      </w:pPr>
      <w:r>
        <w:rPr>
          <w:rFonts w:ascii="Arial" w:hAnsi="Arial"/>
        </w:rPr>
        <w:t>Microsoft MCSE, MCDBA certified</w:t>
      </w:r>
    </w:p>
    <w:p w14:paraId="224F473A" w14:textId="77777777" w:rsidR="00D94A55" w:rsidRPr="00BA7DB3" w:rsidRDefault="00D94A55" w:rsidP="00BA7DB3">
      <w:pPr>
        <w:numPr>
          <w:ilvl w:val="0"/>
          <w:numId w:val="11"/>
        </w:numPr>
        <w:rPr>
          <w:rFonts w:ascii="Arial" w:hAnsi="Arial"/>
          <w:b/>
          <w:bCs/>
        </w:rPr>
      </w:pPr>
      <w:r w:rsidRPr="00BA7DB3">
        <w:rPr>
          <w:rFonts w:ascii="Arial" w:hAnsi="Arial"/>
          <w:b/>
          <w:bCs/>
        </w:rPr>
        <w:t>Storage</w:t>
      </w:r>
    </w:p>
    <w:p w14:paraId="566C3AB6" w14:textId="77777777" w:rsidR="00D94A55" w:rsidRDefault="00D94A55" w:rsidP="0077675A">
      <w:pPr>
        <w:numPr>
          <w:ilvl w:val="1"/>
          <w:numId w:val="11"/>
        </w:numPr>
        <w:rPr>
          <w:rFonts w:ascii="Arial" w:hAnsi="Arial"/>
        </w:rPr>
      </w:pPr>
      <w:r>
        <w:rPr>
          <w:rFonts w:ascii="Arial" w:hAnsi="Arial"/>
        </w:rPr>
        <w:t>NetApp accredited technical sales professional</w:t>
      </w:r>
    </w:p>
    <w:p w14:paraId="11152C44" w14:textId="77777777" w:rsidR="00D94A55" w:rsidRDefault="00D94A55" w:rsidP="00D94A55">
      <w:pPr>
        <w:numPr>
          <w:ilvl w:val="1"/>
          <w:numId w:val="11"/>
        </w:numPr>
        <w:rPr>
          <w:rFonts w:ascii="Arial" w:hAnsi="Arial"/>
        </w:rPr>
      </w:pPr>
      <w:r>
        <w:rPr>
          <w:rFonts w:ascii="Arial" w:hAnsi="Arial"/>
        </w:rPr>
        <w:t>EMC vSPEX and VCE Vblock VCE-CIA Converged Infrastructure Associate</w:t>
      </w:r>
    </w:p>
    <w:p w14:paraId="744FDF80" w14:textId="79DCE8B6" w:rsidR="00D94A55" w:rsidRDefault="00D94A55" w:rsidP="00D94A55">
      <w:pPr>
        <w:numPr>
          <w:ilvl w:val="1"/>
          <w:numId w:val="11"/>
        </w:numPr>
        <w:rPr>
          <w:rFonts w:ascii="Arial" w:hAnsi="Arial"/>
        </w:rPr>
      </w:pPr>
      <w:r>
        <w:rPr>
          <w:rFonts w:ascii="Arial" w:hAnsi="Arial"/>
        </w:rPr>
        <w:t>Compellent TopGun Certified Storage Architect,</w:t>
      </w:r>
      <w:r w:rsidRPr="003F5B6B">
        <w:rPr>
          <w:rFonts w:ascii="Arial" w:hAnsi="Arial"/>
        </w:rPr>
        <w:t xml:space="preserve"> </w:t>
      </w:r>
      <w:r>
        <w:rPr>
          <w:rFonts w:ascii="Arial" w:hAnsi="Arial"/>
        </w:rPr>
        <w:t>Compellent Ad</w:t>
      </w:r>
      <w:r w:rsidR="004F5938">
        <w:rPr>
          <w:rFonts w:ascii="Arial" w:hAnsi="Arial"/>
        </w:rPr>
        <w:t>v</w:t>
      </w:r>
      <w:r>
        <w:rPr>
          <w:rFonts w:ascii="Arial" w:hAnsi="Arial"/>
        </w:rPr>
        <w:t>anced Admin</w:t>
      </w:r>
    </w:p>
    <w:p w14:paraId="373E378C" w14:textId="77777777" w:rsidR="00D94A55" w:rsidRDefault="00D94A55" w:rsidP="00D94A55">
      <w:pPr>
        <w:numPr>
          <w:ilvl w:val="1"/>
          <w:numId w:val="11"/>
        </w:numPr>
        <w:rPr>
          <w:rFonts w:ascii="Arial" w:hAnsi="Arial"/>
        </w:rPr>
      </w:pPr>
      <w:r>
        <w:rPr>
          <w:rFonts w:ascii="Arial" w:hAnsi="Arial"/>
        </w:rPr>
        <w:t>EqualLogic Advanced Admin</w:t>
      </w:r>
    </w:p>
    <w:p w14:paraId="68E5CE0C" w14:textId="77777777" w:rsidR="00D94A55" w:rsidRDefault="00D94A55" w:rsidP="00D94A55">
      <w:pPr>
        <w:numPr>
          <w:ilvl w:val="1"/>
          <w:numId w:val="11"/>
        </w:numPr>
        <w:rPr>
          <w:rFonts w:ascii="Arial" w:hAnsi="Arial"/>
        </w:rPr>
      </w:pPr>
      <w:r>
        <w:rPr>
          <w:rFonts w:ascii="Arial" w:hAnsi="Arial"/>
        </w:rPr>
        <w:t>Symantec STS, SSE, SSE+ (Storage Foundation for UNIX and Windows)</w:t>
      </w:r>
    </w:p>
    <w:p w14:paraId="531E9A8B" w14:textId="77777777" w:rsidR="00D94A55" w:rsidRDefault="00D94A55" w:rsidP="00D94A55">
      <w:pPr>
        <w:numPr>
          <w:ilvl w:val="1"/>
          <w:numId w:val="11"/>
        </w:numPr>
        <w:rPr>
          <w:rFonts w:ascii="Arial" w:hAnsi="Arial"/>
        </w:rPr>
      </w:pPr>
      <w:r>
        <w:rPr>
          <w:rFonts w:ascii="Arial" w:hAnsi="Arial" w:hint="eastAsia"/>
          <w:lang w:eastAsia="zh-CN"/>
        </w:rPr>
        <w:t>Veeam backup and replication</w:t>
      </w:r>
    </w:p>
    <w:p w14:paraId="581BADD2" w14:textId="52EC8308" w:rsidR="00B02A5D" w:rsidRDefault="00572E87" w:rsidP="00D94A55">
      <w:pPr>
        <w:numPr>
          <w:ilvl w:val="1"/>
          <w:numId w:val="11"/>
        </w:numPr>
        <w:rPr>
          <w:rFonts w:ascii="Arial" w:hAnsi="Arial"/>
        </w:rPr>
      </w:pPr>
      <w:r>
        <w:rPr>
          <w:rFonts w:ascii="Arial" w:hAnsi="Arial"/>
          <w:lang w:eastAsia="zh-CN"/>
        </w:rPr>
        <w:t>CommVault CVTSP, CVSA, CVCP Technical, Solution Architect, Certified professional</w:t>
      </w:r>
    </w:p>
    <w:p w14:paraId="38E83DA3" w14:textId="77777777" w:rsidR="0048631B" w:rsidRPr="00BA7DB3" w:rsidRDefault="0048631B" w:rsidP="00BA7DB3">
      <w:pPr>
        <w:numPr>
          <w:ilvl w:val="0"/>
          <w:numId w:val="11"/>
        </w:numPr>
        <w:rPr>
          <w:rFonts w:ascii="Arial" w:hAnsi="Arial"/>
          <w:b/>
          <w:bCs/>
        </w:rPr>
      </w:pPr>
      <w:r w:rsidRPr="00BA7DB3">
        <w:rPr>
          <w:rFonts w:ascii="Arial" w:hAnsi="Arial"/>
          <w:b/>
          <w:bCs/>
        </w:rPr>
        <w:t>Networking</w:t>
      </w:r>
    </w:p>
    <w:p w14:paraId="409162B8" w14:textId="77777777" w:rsidR="00B53154" w:rsidRDefault="00B53154" w:rsidP="009863A4">
      <w:pPr>
        <w:numPr>
          <w:ilvl w:val="1"/>
          <w:numId w:val="11"/>
        </w:numPr>
        <w:rPr>
          <w:rFonts w:ascii="Arial" w:hAnsi="Arial"/>
        </w:rPr>
      </w:pPr>
      <w:r>
        <w:rPr>
          <w:rFonts w:ascii="Arial" w:hAnsi="Arial"/>
        </w:rPr>
        <w:t>C</w:t>
      </w:r>
      <w:r w:rsidR="00E74016">
        <w:rPr>
          <w:rFonts w:ascii="Arial" w:hAnsi="Arial"/>
        </w:rPr>
        <w:t xml:space="preserve">isco </w:t>
      </w:r>
      <w:r>
        <w:rPr>
          <w:rFonts w:ascii="Arial" w:hAnsi="Arial"/>
        </w:rPr>
        <w:t>S</w:t>
      </w:r>
      <w:r w:rsidR="00E74016">
        <w:rPr>
          <w:rFonts w:ascii="Arial" w:hAnsi="Arial"/>
        </w:rPr>
        <w:t xml:space="preserve">ales </w:t>
      </w:r>
      <w:r>
        <w:rPr>
          <w:rFonts w:ascii="Arial" w:hAnsi="Arial"/>
        </w:rPr>
        <w:t>E</w:t>
      </w:r>
      <w:r w:rsidR="00E74016">
        <w:rPr>
          <w:rFonts w:ascii="Arial" w:hAnsi="Arial"/>
        </w:rPr>
        <w:t>xpert v6</w:t>
      </w:r>
      <w:r>
        <w:rPr>
          <w:rFonts w:ascii="Arial" w:hAnsi="Arial"/>
        </w:rPr>
        <w:t>, DCUCD, DCUCI, DCUFD, DCUFI</w:t>
      </w:r>
      <w:r w:rsidR="00434085">
        <w:rPr>
          <w:rFonts w:ascii="Arial" w:hAnsi="Arial"/>
        </w:rPr>
        <w:t xml:space="preserve"> – Unified Computing/Fabric</w:t>
      </w:r>
    </w:p>
    <w:p w14:paraId="2484F1C8" w14:textId="77777777" w:rsidR="00B53154" w:rsidRDefault="0048631B" w:rsidP="00312D63">
      <w:pPr>
        <w:numPr>
          <w:ilvl w:val="1"/>
          <w:numId w:val="11"/>
        </w:numPr>
        <w:rPr>
          <w:rFonts w:ascii="Arial" w:hAnsi="Arial"/>
        </w:rPr>
      </w:pPr>
      <w:r>
        <w:rPr>
          <w:rFonts w:ascii="Arial" w:hAnsi="Arial"/>
        </w:rPr>
        <w:t xml:space="preserve">Cisco </w:t>
      </w:r>
      <w:r w:rsidR="00B53154">
        <w:rPr>
          <w:rFonts w:ascii="Arial" w:hAnsi="Arial"/>
        </w:rPr>
        <w:t>ACI</w:t>
      </w:r>
      <w:r w:rsidR="00705985">
        <w:rPr>
          <w:rFonts w:ascii="Arial" w:hAnsi="Arial"/>
        </w:rPr>
        <w:t xml:space="preserve"> implementation, Nexus 7K Advanced config and troubleshooting, CCNA</w:t>
      </w:r>
    </w:p>
    <w:p w14:paraId="6FED9DFD" w14:textId="03F68185" w:rsidR="007E008F" w:rsidRPr="009863A4" w:rsidRDefault="00275EDE" w:rsidP="009863A4">
      <w:pPr>
        <w:spacing w:before="240"/>
        <w:rPr>
          <w:rFonts w:ascii="Arial" w:hAnsi="Arial"/>
        </w:rPr>
      </w:pPr>
      <w:r>
        <w:rPr>
          <w:rFonts w:ascii="Arial" w:hAnsi="Arial"/>
          <w:b/>
          <w:spacing w:val="20"/>
        </w:rPr>
        <w:t>Sales Training</w:t>
      </w:r>
    </w:p>
    <w:p w14:paraId="09D2DE23" w14:textId="77777777" w:rsidR="00275EDE" w:rsidRDefault="00275EDE" w:rsidP="00275EDE">
      <w:pPr>
        <w:numPr>
          <w:ilvl w:val="0"/>
          <w:numId w:val="11"/>
        </w:numPr>
        <w:rPr>
          <w:rFonts w:ascii="Arial" w:hAnsi="Arial"/>
        </w:rPr>
      </w:pPr>
      <w:r>
        <w:rPr>
          <w:rFonts w:ascii="Arial" w:hAnsi="Arial"/>
        </w:rPr>
        <w:t>SPIN sales training</w:t>
      </w:r>
    </w:p>
    <w:p w14:paraId="2093E621" w14:textId="61DBFDD3" w:rsidR="007E008F" w:rsidRPr="00BA7DB3" w:rsidRDefault="007A0E6B" w:rsidP="00BA7DB3">
      <w:pPr>
        <w:numPr>
          <w:ilvl w:val="0"/>
          <w:numId w:val="11"/>
        </w:numPr>
        <w:rPr>
          <w:rFonts w:ascii="Arial" w:hAnsi="Arial"/>
        </w:rPr>
      </w:pPr>
      <w:r>
        <w:rPr>
          <w:rFonts w:ascii="Arial" w:hAnsi="Arial"/>
        </w:rPr>
        <w:t>IBM Base Marketing School, Solution Design School, Sales School – Honor student</w:t>
      </w:r>
    </w:p>
    <w:p w14:paraId="72E3F4FF" w14:textId="3C32D23C" w:rsidR="007E008F" w:rsidRPr="009863A4" w:rsidRDefault="00275EDE" w:rsidP="009863A4">
      <w:pPr>
        <w:spacing w:before="240"/>
        <w:rPr>
          <w:rFonts w:ascii="Arial" w:hAnsi="Arial"/>
        </w:rPr>
      </w:pPr>
      <w:r>
        <w:rPr>
          <w:rFonts w:ascii="Arial" w:hAnsi="Arial"/>
          <w:b/>
          <w:spacing w:val="20"/>
        </w:rPr>
        <w:t>Project Management and Operation Training</w:t>
      </w:r>
    </w:p>
    <w:p w14:paraId="2E3AD033" w14:textId="77777777" w:rsidR="007E008F" w:rsidRDefault="00500277" w:rsidP="00434296">
      <w:pPr>
        <w:numPr>
          <w:ilvl w:val="0"/>
          <w:numId w:val="11"/>
        </w:numPr>
        <w:rPr>
          <w:rFonts w:ascii="Arial" w:hAnsi="Arial"/>
        </w:rPr>
      </w:pPr>
      <w:r>
        <w:rPr>
          <w:rFonts w:ascii="Arial" w:hAnsi="Arial"/>
        </w:rPr>
        <w:t xml:space="preserve">Project Management training - PMI, PMP certified </w:t>
      </w:r>
    </w:p>
    <w:p w14:paraId="50E25308" w14:textId="051A6879" w:rsidR="007E008F" w:rsidRDefault="00500277" w:rsidP="00BA7DB3">
      <w:pPr>
        <w:numPr>
          <w:ilvl w:val="0"/>
          <w:numId w:val="11"/>
        </w:numPr>
        <w:rPr>
          <w:rFonts w:ascii="Arial" w:hAnsi="Arial"/>
        </w:rPr>
      </w:pPr>
      <w:r>
        <w:rPr>
          <w:rFonts w:ascii="Arial" w:hAnsi="Arial"/>
        </w:rPr>
        <w:t>ITIL foundation – ITIL v3 certified</w:t>
      </w:r>
    </w:p>
    <w:p w14:paraId="2303DBF4" w14:textId="5C6132C3" w:rsidR="009863A4" w:rsidRPr="009863A4" w:rsidRDefault="009863A4" w:rsidP="009863A4">
      <w:pPr>
        <w:spacing w:before="240"/>
        <w:rPr>
          <w:rFonts w:ascii="Arial" w:hAnsi="Arial"/>
        </w:rPr>
      </w:pPr>
      <w:r>
        <w:rPr>
          <w:rFonts w:ascii="Arial" w:hAnsi="Arial"/>
          <w:b/>
          <w:spacing w:val="20"/>
        </w:rPr>
        <w:t>Management Training</w:t>
      </w:r>
    </w:p>
    <w:p w14:paraId="5A023DA5" w14:textId="02E6E2FA" w:rsidR="009863A4" w:rsidRPr="009863A4" w:rsidRDefault="009863A4" w:rsidP="009863A4">
      <w:pPr>
        <w:numPr>
          <w:ilvl w:val="0"/>
          <w:numId w:val="11"/>
        </w:numPr>
        <w:rPr>
          <w:rFonts w:ascii="Arial" w:hAnsi="Arial"/>
        </w:rPr>
      </w:pPr>
      <w:r>
        <w:rPr>
          <w:rFonts w:ascii="Arial" w:hAnsi="Arial"/>
        </w:rPr>
        <w:t>Accenture Senior Manager Experience</w:t>
      </w:r>
    </w:p>
    <w:p w14:paraId="09F7C438" w14:textId="2AA07FA7" w:rsidR="000640B5" w:rsidRDefault="00500277" w:rsidP="00BA7DB3">
      <w:pPr>
        <w:pStyle w:val="Heading1"/>
        <w:spacing w:before="240" w:after="240"/>
        <w:jc w:val="center"/>
        <w:rPr>
          <w:rFonts w:ascii="Arial" w:hAnsi="Arial"/>
        </w:rPr>
      </w:pPr>
      <w:r>
        <w:rPr>
          <w:rFonts w:ascii="Arial" w:hAnsi="Arial"/>
        </w:rPr>
        <w:t>Education</w:t>
      </w:r>
    </w:p>
    <w:p w14:paraId="012F4F1F" w14:textId="31116904" w:rsidR="00763985" w:rsidRDefault="00571EA9" w:rsidP="00972CF0">
      <w:pPr>
        <w:spacing w:before="240"/>
        <w:rPr>
          <w:rFonts w:ascii="Arial" w:hAnsi="Arial"/>
          <w:b/>
          <w:spacing w:val="20"/>
        </w:rPr>
      </w:pPr>
      <w:r>
        <w:rPr>
          <w:rFonts w:ascii="Arial" w:hAnsi="Arial"/>
          <w:b/>
          <w:spacing w:val="20"/>
        </w:rPr>
        <w:t xml:space="preserve">Honor </w:t>
      </w:r>
      <w:r w:rsidR="00763985" w:rsidRPr="00312D63">
        <w:rPr>
          <w:rFonts w:ascii="Arial" w:hAnsi="Arial"/>
          <w:b/>
        </w:rPr>
        <w:t xml:space="preserve">Bachelor of </w:t>
      </w:r>
      <w:r w:rsidR="009863A4">
        <w:rPr>
          <w:rFonts w:ascii="Arial" w:hAnsi="Arial"/>
          <w:b/>
        </w:rPr>
        <w:t xml:space="preserve">Applied </w:t>
      </w:r>
      <w:r>
        <w:rPr>
          <w:rFonts w:ascii="Arial" w:hAnsi="Arial"/>
          <w:b/>
        </w:rPr>
        <w:t>Science,</w:t>
      </w:r>
      <w:r w:rsidR="00763985" w:rsidRPr="00312D63">
        <w:rPr>
          <w:rFonts w:ascii="Arial" w:hAnsi="Arial"/>
          <w:b/>
        </w:rPr>
        <w:t xml:space="preserve"> Electrical Engineering</w:t>
      </w:r>
    </w:p>
    <w:p w14:paraId="5E6F5EC4" w14:textId="3754F701" w:rsidR="00B77CC0" w:rsidRDefault="00500277" w:rsidP="009863A4">
      <w:pPr>
        <w:jc w:val="left"/>
        <w:rPr>
          <w:rFonts w:ascii="Arial" w:hAnsi="Arial"/>
          <w:spacing w:val="20"/>
        </w:rPr>
      </w:pPr>
      <w:r w:rsidRPr="00312D63">
        <w:rPr>
          <w:rFonts w:ascii="Arial" w:hAnsi="Arial"/>
          <w:spacing w:val="20"/>
        </w:rPr>
        <w:t>Huazhong University of Science and Technology</w:t>
      </w:r>
      <w:r w:rsidR="00116C67">
        <w:rPr>
          <w:rFonts w:ascii="Arial" w:hAnsi="Arial"/>
          <w:spacing w:val="20"/>
        </w:rPr>
        <w:t xml:space="preserve"> </w:t>
      </w:r>
      <w:r w:rsidR="00275EDE">
        <w:rPr>
          <w:rFonts w:ascii="Arial" w:hAnsi="Arial"/>
          <w:spacing w:val="20"/>
        </w:rPr>
        <w:t xml:space="preserve">         </w:t>
      </w:r>
      <w:r w:rsidR="009B1C65">
        <w:rPr>
          <w:rFonts w:ascii="Arial" w:hAnsi="Arial"/>
          <w:spacing w:val="20"/>
        </w:rPr>
        <w:t xml:space="preserve">           </w:t>
      </w:r>
      <w:r w:rsidR="00275EDE">
        <w:rPr>
          <w:rFonts w:ascii="Arial" w:hAnsi="Arial"/>
          <w:spacing w:val="20"/>
        </w:rPr>
        <w:t xml:space="preserve">         </w:t>
      </w:r>
      <w:r w:rsidR="00116C67">
        <w:rPr>
          <w:rFonts w:ascii="Arial" w:hAnsi="Arial"/>
          <w:spacing w:val="20"/>
        </w:rPr>
        <w:t xml:space="preserve"> </w:t>
      </w:r>
      <w:r w:rsidR="002D6A16">
        <w:rPr>
          <w:rFonts w:ascii="Arial" w:hAnsi="Arial"/>
        </w:rPr>
        <w:t>1989 – 1993</w:t>
      </w:r>
    </w:p>
    <w:p w14:paraId="04F74D57" w14:textId="77777777" w:rsidR="00A545B3" w:rsidRDefault="00A545B3" w:rsidP="00A545B3">
      <w:pPr>
        <w:numPr>
          <w:ilvl w:val="0"/>
          <w:numId w:val="11"/>
        </w:numPr>
        <w:rPr>
          <w:rFonts w:ascii="Arial" w:hAnsi="Arial"/>
        </w:rPr>
      </w:pPr>
      <w:r>
        <w:rPr>
          <w:rFonts w:ascii="Arial" w:hAnsi="Arial" w:hint="cs"/>
        </w:rPr>
        <w:t>Top 10</w:t>
      </w:r>
      <w:r>
        <w:rPr>
          <w:rFonts w:ascii="Arial" w:hAnsi="Arial"/>
        </w:rPr>
        <w:t xml:space="preserve"> </w:t>
      </w:r>
      <w:r>
        <w:rPr>
          <w:rFonts w:ascii="Arial" w:hAnsi="Arial" w:hint="cs"/>
        </w:rPr>
        <w:t>University in China</w:t>
      </w:r>
    </w:p>
    <w:p w14:paraId="34543A00" w14:textId="0750B86E" w:rsidR="009863A4" w:rsidRPr="00A545B3" w:rsidRDefault="00A545B3" w:rsidP="00A545B3">
      <w:pPr>
        <w:numPr>
          <w:ilvl w:val="0"/>
          <w:numId w:val="11"/>
        </w:numPr>
        <w:rPr>
          <w:rFonts w:ascii="Arial" w:hAnsi="Arial"/>
        </w:rPr>
      </w:pPr>
      <w:r w:rsidRPr="003F5B6B">
        <w:rPr>
          <w:rFonts w:ascii="Arial" w:hAnsi="Arial"/>
        </w:rPr>
        <w:t>Graduated with honor on Dean’s list, GPA</w:t>
      </w:r>
      <w:r w:rsidR="00855C8F">
        <w:rPr>
          <w:rFonts w:ascii="Arial" w:hAnsi="Arial"/>
        </w:rPr>
        <w:t xml:space="preserve"> 4.0</w:t>
      </w:r>
      <w:r w:rsidR="003105E4">
        <w:rPr>
          <w:rFonts w:ascii="Arial" w:hAnsi="Arial"/>
        </w:rPr>
        <w:t>/4.0</w:t>
      </w:r>
    </w:p>
    <w:sectPr w:rsidR="009863A4" w:rsidRPr="00A545B3" w:rsidSect="007D1540">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260" w:right="1440" w:bottom="360" w:left="1267"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9B078" w14:textId="77777777" w:rsidR="00A04FD0" w:rsidRDefault="00A04FD0">
      <w:r>
        <w:separator/>
      </w:r>
    </w:p>
  </w:endnote>
  <w:endnote w:type="continuationSeparator" w:id="0">
    <w:p w14:paraId="129C7D4C" w14:textId="77777777" w:rsidR="00A04FD0" w:rsidRDefault="00A04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Times New Roman">
    <w:panose1 w:val="02020603050405020304"/>
    <w:charset w:val="CC"/>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FZHeiTi">
    <w:panose1 w:val="020B0604020202020204"/>
    <w:charset w:val="86"/>
    <w:family w:val="auto"/>
    <w:pitch w:val="variable"/>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88F2" w14:textId="77777777" w:rsidR="005854F9" w:rsidRDefault="005854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D50D" w14:textId="77777777" w:rsidR="003329EC" w:rsidRDefault="003329EC">
    <w:pPr>
      <w:pStyle w:val="Footer"/>
    </w:pPr>
    <w:r>
      <w:rPr>
        <w:noProof/>
        <w:lang w:eastAsia="zh-CN"/>
      </w:rPr>
      <mc:AlternateContent>
        <mc:Choice Requires="wps">
          <w:drawing>
            <wp:anchor distT="0" distB="0" distL="0" distR="0" simplePos="0" relativeHeight="251659264" behindDoc="0" locked="0" layoutInCell="1" allowOverlap="1" wp14:anchorId="7AD1FB85" wp14:editId="64AB2097">
              <wp:simplePos x="0" y="0"/>
              <wp:positionH relativeFrom="margin">
                <wp:align>center</wp:align>
              </wp:positionH>
              <wp:positionV relativeFrom="paragraph">
                <wp:posOffset>635</wp:posOffset>
              </wp:positionV>
              <wp:extent cx="777875" cy="156845"/>
              <wp:effectExtent l="0" t="0" r="0" b="0"/>
              <wp:wrapSquare wrapText="largest"/>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875" cy="1568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E6A9C9" w14:textId="77777777" w:rsidR="003329EC" w:rsidRDefault="003329EC">
                          <w:pPr>
                            <w:pStyle w:val="Footer"/>
                          </w:pPr>
                          <w:r>
                            <w:t xml:space="preserve">Page </w:t>
                          </w:r>
                          <w:r>
                            <w:fldChar w:fldCharType="begin"/>
                          </w:r>
                          <w:r>
                            <w:instrText xml:space="preserve"> PAGE </w:instrText>
                          </w:r>
                          <w:r>
                            <w:fldChar w:fldCharType="separate"/>
                          </w:r>
                          <w:r w:rsidR="00CD3791">
                            <w:rPr>
                              <w:noProof/>
                            </w:rPr>
                            <w:t>2</w:t>
                          </w:r>
                          <w:r>
                            <w:fldChar w:fldCharType="end"/>
                          </w:r>
                          <w:r>
                            <w:t xml:space="preserve"> of </w:t>
                          </w:r>
                          <w:fldSimple w:instr=" NUMPAGES \*Arabic ">
                            <w:r w:rsidR="00CD3791">
                              <w:rPr>
                                <w:noProof/>
                              </w:rPr>
                              <w:t>4</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D1FB85" id="_x0000_t202" coordsize="21600,21600" o:spt="202" path="m,l,21600r21600,l21600,xe">
              <v:stroke joinstyle="miter"/>
              <v:path gradientshapeok="t" o:connecttype="rect"/>
            </v:shapetype>
            <v:shape id="Text Box 1" o:spid="_x0000_s1026" type="#_x0000_t202" style="position:absolute;left:0;text-align:left;margin-left:0;margin-top:.05pt;width:61.25pt;height:12.35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" stroked="f">
              <v:fill opacity="0"/>
              <v:path arrowok="t"/>
              <v:textbox inset="0,0,0,0">
                <w:txbxContent>
                  <w:p w14:paraId="36E6A9C9" w14:textId="77777777" w:rsidR="003329EC" w:rsidRDefault="003329EC">
                    <w:pPr>
                      <w:pStyle w:val="Footer"/>
                    </w:pPr>
                    <w:r>
                      <w:t xml:space="preserve">Page </w:t>
                    </w:r>
                    <w:r>
                      <w:fldChar w:fldCharType="begin"/>
                    </w:r>
                    <w:r>
                      <w:instrText xml:space="preserve"> PAGE </w:instrText>
                    </w:r>
                    <w:r>
                      <w:fldChar w:fldCharType="separate"/>
                    </w:r>
                    <w:r w:rsidR="00CD3791">
                      <w:rPr>
                        <w:noProof/>
                      </w:rPr>
                      <w:t>2</w:t>
                    </w:r>
                    <w:r>
                      <w:fldChar w:fldCharType="end"/>
                    </w:r>
                    <w:r>
                      <w:t xml:space="preserve"> of </w:t>
                    </w:r>
                    <w:r w:rsidR="00CD3791">
                      <w:fldChar w:fldCharType="begin"/>
                    </w:r>
                    <w:r w:rsidR="00CD3791">
                      <w:instrText xml:space="preserve"> NUMPAGES \*Arabic </w:instrText>
                    </w:r>
                    <w:r w:rsidR="00CD3791">
                      <w:fldChar w:fldCharType="separate"/>
                    </w:r>
                    <w:r w:rsidR="00CD3791">
                      <w:rPr>
                        <w:noProof/>
                      </w:rPr>
                      <w:t>4</w:t>
                    </w:r>
                    <w:r w:rsidR="00CD3791">
                      <w:rPr>
                        <w:noProof/>
                      </w:rP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E7AC" w14:textId="77777777" w:rsidR="005854F9" w:rsidRDefault="0058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3BBA" w14:textId="77777777" w:rsidR="00A04FD0" w:rsidRDefault="00A04FD0">
      <w:r>
        <w:separator/>
      </w:r>
    </w:p>
  </w:footnote>
  <w:footnote w:type="continuationSeparator" w:id="0">
    <w:p w14:paraId="61B73E39" w14:textId="77777777" w:rsidR="00A04FD0" w:rsidRDefault="00A04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039B" w14:textId="77777777" w:rsidR="005854F9" w:rsidRDefault="00585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47B9" w14:textId="77777777" w:rsidR="005854F9" w:rsidRDefault="005854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8A21" w14:textId="77777777" w:rsidR="005854F9" w:rsidRDefault="00585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420"/>
        </w:tabs>
        <w:ind w:left="420" w:hanging="420"/>
      </w:pPr>
      <w:rPr>
        <w:rFonts w:ascii="Microsoft Sans Serif" w:hAnsi="Microsoft Sans Serif"/>
      </w:rPr>
    </w:lvl>
  </w:abstractNum>
  <w:abstractNum w:abstractNumId="1" w15:restartNumberingAfterBreak="0">
    <w:nsid w:val="00000002"/>
    <w:multiLevelType w:val="multilevel"/>
    <w:tmpl w:val="00000002"/>
    <w:name w:val="WW8Num2"/>
    <w:lvl w:ilvl="0">
      <w:start w:val="1"/>
      <w:numFmt w:val="bullet"/>
      <w:lvlText w:val="•"/>
      <w:lvlJc w:val="left"/>
      <w:pPr>
        <w:tabs>
          <w:tab w:val="num" w:pos="420"/>
        </w:tabs>
        <w:ind w:left="420" w:hanging="420"/>
      </w:pPr>
      <w:rPr>
        <w:rFonts w:ascii="Microsoft Sans Serif" w:hAnsi="Microsoft Sans Serif"/>
      </w:rPr>
    </w:lvl>
    <w:lvl w:ilvl="1">
      <w:start w:val="1"/>
      <w:numFmt w:val="bullet"/>
      <w:lvlText w:val=""/>
      <w:lvlJc w:val="left"/>
      <w:pPr>
        <w:tabs>
          <w:tab w:val="num" w:pos="780"/>
        </w:tabs>
        <w:ind w:left="780" w:hanging="360"/>
      </w:pPr>
      <w:rPr>
        <w:rFonts w:ascii="Symbol" w:hAnsi="Symbol"/>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420"/>
        </w:tabs>
        <w:ind w:left="420" w:hanging="420"/>
      </w:pPr>
      <w:rPr>
        <w:rFonts w:ascii="Microsoft Sans Serif" w:hAnsi="Microsoft Sans Serif"/>
      </w:rPr>
    </w:lvl>
    <w:lvl w:ilvl="1">
      <w:start w:val="1"/>
      <w:numFmt w:val="bullet"/>
      <w:lvlText w:val=""/>
      <w:lvlJc w:val="left"/>
      <w:pPr>
        <w:tabs>
          <w:tab w:val="num" w:pos="780"/>
        </w:tabs>
        <w:ind w:left="780" w:hanging="360"/>
      </w:pPr>
      <w:rPr>
        <w:rFonts w:ascii="Symbol" w:hAnsi="Symbol"/>
      </w:rPr>
    </w:lvl>
    <w:lvl w:ilvl="2">
      <w:start w:val="1"/>
      <w:numFmt w:val="bullet"/>
      <w:lvlText w:val=""/>
      <w:lvlJc w:val="left"/>
      <w:pPr>
        <w:tabs>
          <w:tab w:val="num" w:pos="1260"/>
        </w:tabs>
        <w:ind w:left="1260" w:hanging="420"/>
      </w:pPr>
      <w:rPr>
        <w:rFonts w:ascii="Wingdings" w:hAnsi="Wingdings"/>
      </w:rPr>
    </w:lvl>
    <w:lvl w:ilvl="3">
      <w:start w:val="1"/>
      <w:numFmt w:val="bullet"/>
      <w:lvlText w:val=""/>
      <w:lvlJc w:val="left"/>
      <w:pPr>
        <w:tabs>
          <w:tab w:val="num" w:pos="1680"/>
        </w:tabs>
        <w:ind w:left="1680" w:hanging="420"/>
      </w:pPr>
      <w:rPr>
        <w:rFonts w:ascii="Wingdings" w:hAnsi="Wingdings"/>
      </w:rPr>
    </w:lvl>
    <w:lvl w:ilvl="4">
      <w:start w:val="1"/>
      <w:numFmt w:val="bullet"/>
      <w:lvlText w:val=""/>
      <w:lvlJc w:val="left"/>
      <w:pPr>
        <w:tabs>
          <w:tab w:val="num" w:pos="2100"/>
        </w:tabs>
        <w:ind w:left="2100" w:hanging="420"/>
      </w:pPr>
      <w:rPr>
        <w:rFonts w:ascii="Wingdings" w:hAnsi="Wingdings"/>
      </w:rPr>
    </w:lvl>
    <w:lvl w:ilvl="5">
      <w:start w:val="1"/>
      <w:numFmt w:val="bullet"/>
      <w:lvlText w:val=""/>
      <w:lvlJc w:val="left"/>
      <w:pPr>
        <w:tabs>
          <w:tab w:val="num" w:pos="2520"/>
        </w:tabs>
        <w:ind w:left="2520" w:hanging="420"/>
      </w:pPr>
      <w:rPr>
        <w:rFonts w:ascii="Wingdings" w:hAnsi="Wingdings"/>
      </w:rPr>
    </w:lvl>
    <w:lvl w:ilvl="6">
      <w:start w:val="1"/>
      <w:numFmt w:val="bullet"/>
      <w:lvlText w:val=""/>
      <w:lvlJc w:val="left"/>
      <w:pPr>
        <w:tabs>
          <w:tab w:val="num" w:pos="2940"/>
        </w:tabs>
        <w:ind w:left="2940" w:hanging="420"/>
      </w:pPr>
      <w:rPr>
        <w:rFonts w:ascii="Wingdings" w:hAnsi="Wingdings"/>
      </w:rPr>
    </w:lvl>
    <w:lvl w:ilvl="7">
      <w:start w:val="1"/>
      <w:numFmt w:val="bullet"/>
      <w:lvlText w:val=""/>
      <w:lvlJc w:val="left"/>
      <w:pPr>
        <w:tabs>
          <w:tab w:val="num" w:pos="3360"/>
        </w:tabs>
        <w:ind w:left="3360" w:hanging="420"/>
      </w:pPr>
      <w:rPr>
        <w:rFonts w:ascii="Wingdings" w:hAnsi="Wingdings"/>
      </w:rPr>
    </w:lvl>
    <w:lvl w:ilvl="8">
      <w:start w:val="1"/>
      <w:numFmt w:val="bullet"/>
      <w:lvlText w:val=""/>
      <w:lvlJc w:val="left"/>
      <w:pPr>
        <w:tabs>
          <w:tab w:val="num" w:pos="3780"/>
        </w:tabs>
        <w:ind w:left="3780" w:hanging="420"/>
      </w:pPr>
      <w:rPr>
        <w:rFonts w:ascii="Wingdings" w:hAnsi="Wingdings"/>
      </w:rPr>
    </w:lvl>
  </w:abstractNum>
  <w:abstractNum w:abstractNumId="3" w15:restartNumberingAfterBreak="0">
    <w:nsid w:val="00000004"/>
    <w:multiLevelType w:val="multilevel"/>
    <w:tmpl w:val="00000004"/>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4" w15:restartNumberingAfterBreak="0">
    <w:nsid w:val="019F6A75"/>
    <w:multiLevelType w:val="hybridMultilevel"/>
    <w:tmpl w:val="C8DC20E0"/>
    <w:lvl w:ilvl="0" w:tplc="866A1220">
      <w:start w:val="1"/>
      <w:numFmt w:val="bullet"/>
      <w:lvlText w:val=""/>
      <w:lvlJc w:val="left"/>
      <w:pPr>
        <w:tabs>
          <w:tab w:val="num" w:pos="360"/>
        </w:tabs>
        <w:ind w:left="360" w:hanging="360"/>
      </w:pPr>
      <w:rPr>
        <w:rFonts w:ascii="Symbol" w:hAnsi="Symbol" w:hint="default"/>
      </w:rPr>
    </w:lvl>
    <w:lvl w:ilvl="1" w:tplc="D5E2EFDC" w:tentative="1">
      <w:start w:val="1"/>
      <w:numFmt w:val="bullet"/>
      <w:lvlText w:val="o"/>
      <w:lvlJc w:val="left"/>
      <w:pPr>
        <w:tabs>
          <w:tab w:val="num" w:pos="1080"/>
        </w:tabs>
        <w:ind w:left="1080" w:hanging="360"/>
      </w:pPr>
      <w:rPr>
        <w:rFonts w:ascii="Courier New" w:hAnsi="Courier New" w:hint="default"/>
      </w:rPr>
    </w:lvl>
    <w:lvl w:ilvl="2" w:tplc="4A5E64D4" w:tentative="1">
      <w:start w:val="1"/>
      <w:numFmt w:val="bullet"/>
      <w:lvlText w:val=""/>
      <w:lvlJc w:val="left"/>
      <w:pPr>
        <w:tabs>
          <w:tab w:val="num" w:pos="1800"/>
        </w:tabs>
        <w:ind w:left="1800" w:hanging="360"/>
      </w:pPr>
      <w:rPr>
        <w:rFonts w:ascii="Wingdings" w:hAnsi="Wingdings" w:hint="default"/>
      </w:rPr>
    </w:lvl>
    <w:lvl w:ilvl="3" w:tplc="87FC53B0" w:tentative="1">
      <w:start w:val="1"/>
      <w:numFmt w:val="bullet"/>
      <w:lvlText w:val=""/>
      <w:lvlJc w:val="left"/>
      <w:pPr>
        <w:tabs>
          <w:tab w:val="num" w:pos="2520"/>
        </w:tabs>
        <w:ind w:left="2520" w:hanging="360"/>
      </w:pPr>
      <w:rPr>
        <w:rFonts w:ascii="Symbol" w:hAnsi="Symbol" w:hint="default"/>
      </w:rPr>
    </w:lvl>
    <w:lvl w:ilvl="4" w:tplc="DEC83184" w:tentative="1">
      <w:start w:val="1"/>
      <w:numFmt w:val="bullet"/>
      <w:lvlText w:val="o"/>
      <w:lvlJc w:val="left"/>
      <w:pPr>
        <w:tabs>
          <w:tab w:val="num" w:pos="3240"/>
        </w:tabs>
        <w:ind w:left="3240" w:hanging="360"/>
      </w:pPr>
      <w:rPr>
        <w:rFonts w:ascii="Courier New" w:hAnsi="Courier New" w:hint="default"/>
      </w:rPr>
    </w:lvl>
    <w:lvl w:ilvl="5" w:tplc="0A885B7A" w:tentative="1">
      <w:start w:val="1"/>
      <w:numFmt w:val="bullet"/>
      <w:lvlText w:val=""/>
      <w:lvlJc w:val="left"/>
      <w:pPr>
        <w:tabs>
          <w:tab w:val="num" w:pos="3960"/>
        </w:tabs>
        <w:ind w:left="3960" w:hanging="360"/>
      </w:pPr>
      <w:rPr>
        <w:rFonts w:ascii="Wingdings" w:hAnsi="Wingdings" w:hint="default"/>
      </w:rPr>
    </w:lvl>
    <w:lvl w:ilvl="6" w:tplc="BE44BA64" w:tentative="1">
      <w:start w:val="1"/>
      <w:numFmt w:val="bullet"/>
      <w:lvlText w:val=""/>
      <w:lvlJc w:val="left"/>
      <w:pPr>
        <w:tabs>
          <w:tab w:val="num" w:pos="4680"/>
        </w:tabs>
        <w:ind w:left="4680" w:hanging="360"/>
      </w:pPr>
      <w:rPr>
        <w:rFonts w:ascii="Symbol" w:hAnsi="Symbol" w:hint="default"/>
      </w:rPr>
    </w:lvl>
    <w:lvl w:ilvl="7" w:tplc="20164D8C" w:tentative="1">
      <w:start w:val="1"/>
      <w:numFmt w:val="bullet"/>
      <w:lvlText w:val="o"/>
      <w:lvlJc w:val="left"/>
      <w:pPr>
        <w:tabs>
          <w:tab w:val="num" w:pos="5400"/>
        </w:tabs>
        <w:ind w:left="5400" w:hanging="360"/>
      </w:pPr>
      <w:rPr>
        <w:rFonts w:ascii="Courier New" w:hAnsi="Courier New" w:hint="default"/>
      </w:rPr>
    </w:lvl>
    <w:lvl w:ilvl="8" w:tplc="8A7C400A"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BF01941"/>
    <w:multiLevelType w:val="hybridMultilevel"/>
    <w:tmpl w:val="33AA5DDA"/>
    <w:lvl w:ilvl="0" w:tplc="131A400E">
      <w:start w:val="1"/>
      <w:numFmt w:val="bullet"/>
      <w:lvlText w:val=""/>
      <w:lvlJc w:val="left"/>
      <w:pPr>
        <w:tabs>
          <w:tab w:val="num" w:pos="720"/>
        </w:tabs>
        <w:ind w:left="720" w:hanging="360"/>
      </w:pPr>
      <w:rPr>
        <w:rFonts w:ascii="Symbol" w:hAnsi="Symbol" w:hint="default"/>
      </w:rPr>
    </w:lvl>
    <w:lvl w:ilvl="1" w:tplc="C0B21E82" w:tentative="1">
      <w:start w:val="1"/>
      <w:numFmt w:val="bullet"/>
      <w:lvlText w:val="o"/>
      <w:lvlJc w:val="left"/>
      <w:pPr>
        <w:tabs>
          <w:tab w:val="num" w:pos="1440"/>
        </w:tabs>
        <w:ind w:left="1440" w:hanging="360"/>
      </w:pPr>
      <w:rPr>
        <w:rFonts w:ascii="Courier New" w:hAnsi="Courier New" w:hint="default"/>
      </w:rPr>
    </w:lvl>
    <w:lvl w:ilvl="2" w:tplc="A66E41E8" w:tentative="1">
      <w:start w:val="1"/>
      <w:numFmt w:val="bullet"/>
      <w:lvlText w:val=""/>
      <w:lvlJc w:val="left"/>
      <w:pPr>
        <w:tabs>
          <w:tab w:val="num" w:pos="2160"/>
        </w:tabs>
        <w:ind w:left="2160" w:hanging="360"/>
      </w:pPr>
      <w:rPr>
        <w:rFonts w:ascii="Wingdings" w:hAnsi="Wingdings" w:hint="default"/>
      </w:rPr>
    </w:lvl>
    <w:lvl w:ilvl="3" w:tplc="C03EAA80" w:tentative="1">
      <w:start w:val="1"/>
      <w:numFmt w:val="bullet"/>
      <w:lvlText w:val=""/>
      <w:lvlJc w:val="left"/>
      <w:pPr>
        <w:tabs>
          <w:tab w:val="num" w:pos="2880"/>
        </w:tabs>
        <w:ind w:left="2880" w:hanging="360"/>
      </w:pPr>
      <w:rPr>
        <w:rFonts w:ascii="Symbol" w:hAnsi="Symbol" w:hint="default"/>
      </w:rPr>
    </w:lvl>
    <w:lvl w:ilvl="4" w:tplc="621AEC12" w:tentative="1">
      <w:start w:val="1"/>
      <w:numFmt w:val="bullet"/>
      <w:lvlText w:val="o"/>
      <w:lvlJc w:val="left"/>
      <w:pPr>
        <w:tabs>
          <w:tab w:val="num" w:pos="3600"/>
        </w:tabs>
        <w:ind w:left="3600" w:hanging="360"/>
      </w:pPr>
      <w:rPr>
        <w:rFonts w:ascii="Courier New" w:hAnsi="Courier New" w:hint="default"/>
      </w:rPr>
    </w:lvl>
    <w:lvl w:ilvl="5" w:tplc="145670D2" w:tentative="1">
      <w:start w:val="1"/>
      <w:numFmt w:val="bullet"/>
      <w:lvlText w:val=""/>
      <w:lvlJc w:val="left"/>
      <w:pPr>
        <w:tabs>
          <w:tab w:val="num" w:pos="4320"/>
        </w:tabs>
        <w:ind w:left="4320" w:hanging="360"/>
      </w:pPr>
      <w:rPr>
        <w:rFonts w:ascii="Wingdings" w:hAnsi="Wingdings" w:hint="default"/>
      </w:rPr>
    </w:lvl>
    <w:lvl w:ilvl="6" w:tplc="8DF20A38" w:tentative="1">
      <w:start w:val="1"/>
      <w:numFmt w:val="bullet"/>
      <w:lvlText w:val=""/>
      <w:lvlJc w:val="left"/>
      <w:pPr>
        <w:tabs>
          <w:tab w:val="num" w:pos="5040"/>
        </w:tabs>
        <w:ind w:left="5040" w:hanging="360"/>
      </w:pPr>
      <w:rPr>
        <w:rFonts w:ascii="Symbol" w:hAnsi="Symbol" w:hint="default"/>
      </w:rPr>
    </w:lvl>
    <w:lvl w:ilvl="7" w:tplc="6DBEA3BA" w:tentative="1">
      <w:start w:val="1"/>
      <w:numFmt w:val="bullet"/>
      <w:lvlText w:val="o"/>
      <w:lvlJc w:val="left"/>
      <w:pPr>
        <w:tabs>
          <w:tab w:val="num" w:pos="5760"/>
        </w:tabs>
        <w:ind w:left="5760" w:hanging="360"/>
      </w:pPr>
      <w:rPr>
        <w:rFonts w:ascii="Courier New" w:hAnsi="Courier New" w:hint="default"/>
      </w:rPr>
    </w:lvl>
    <w:lvl w:ilvl="8" w:tplc="B7D26F0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B72F9F"/>
    <w:multiLevelType w:val="hybridMultilevel"/>
    <w:tmpl w:val="77DC969A"/>
    <w:lvl w:ilvl="0" w:tplc="F0DAA61E">
      <w:start w:val="1"/>
      <w:numFmt w:val="bullet"/>
      <w:lvlText w:val="o"/>
      <w:lvlJc w:val="left"/>
      <w:pPr>
        <w:tabs>
          <w:tab w:val="num" w:pos="360"/>
        </w:tabs>
        <w:ind w:left="360" w:hanging="360"/>
      </w:pPr>
      <w:rPr>
        <w:rFonts w:ascii="Courier New" w:hAnsi="Courier New" w:hint="default"/>
      </w:rPr>
    </w:lvl>
    <w:lvl w:ilvl="1" w:tplc="561A8096" w:tentative="1">
      <w:start w:val="1"/>
      <w:numFmt w:val="bullet"/>
      <w:lvlText w:val="o"/>
      <w:lvlJc w:val="left"/>
      <w:pPr>
        <w:tabs>
          <w:tab w:val="num" w:pos="1080"/>
        </w:tabs>
        <w:ind w:left="1080" w:hanging="360"/>
      </w:pPr>
      <w:rPr>
        <w:rFonts w:ascii="Courier New" w:hAnsi="Courier New" w:hint="default"/>
      </w:rPr>
    </w:lvl>
    <w:lvl w:ilvl="2" w:tplc="82DCCEB6" w:tentative="1">
      <w:start w:val="1"/>
      <w:numFmt w:val="bullet"/>
      <w:lvlText w:val=""/>
      <w:lvlJc w:val="left"/>
      <w:pPr>
        <w:tabs>
          <w:tab w:val="num" w:pos="1800"/>
        </w:tabs>
        <w:ind w:left="1800" w:hanging="360"/>
      </w:pPr>
      <w:rPr>
        <w:rFonts w:ascii="Wingdings" w:hAnsi="Wingdings" w:hint="default"/>
      </w:rPr>
    </w:lvl>
    <w:lvl w:ilvl="3" w:tplc="A476E4C4" w:tentative="1">
      <w:start w:val="1"/>
      <w:numFmt w:val="bullet"/>
      <w:lvlText w:val=""/>
      <w:lvlJc w:val="left"/>
      <w:pPr>
        <w:tabs>
          <w:tab w:val="num" w:pos="2520"/>
        </w:tabs>
        <w:ind w:left="2520" w:hanging="360"/>
      </w:pPr>
      <w:rPr>
        <w:rFonts w:ascii="Symbol" w:hAnsi="Symbol" w:hint="default"/>
      </w:rPr>
    </w:lvl>
    <w:lvl w:ilvl="4" w:tplc="F9EA51CE" w:tentative="1">
      <w:start w:val="1"/>
      <w:numFmt w:val="bullet"/>
      <w:lvlText w:val="o"/>
      <w:lvlJc w:val="left"/>
      <w:pPr>
        <w:tabs>
          <w:tab w:val="num" w:pos="3240"/>
        </w:tabs>
        <w:ind w:left="3240" w:hanging="360"/>
      </w:pPr>
      <w:rPr>
        <w:rFonts w:ascii="Courier New" w:hAnsi="Courier New" w:hint="default"/>
      </w:rPr>
    </w:lvl>
    <w:lvl w:ilvl="5" w:tplc="D43228C2" w:tentative="1">
      <w:start w:val="1"/>
      <w:numFmt w:val="bullet"/>
      <w:lvlText w:val=""/>
      <w:lvlJc w:val="left"/>
      <w:pPr>
        <w:tabs>
          <w:tab w:val="num" w:pos="3960"/>
        </w:tabs>
        <w:ind w:left="3960" w:hanging="360"/>
      </w:pPr>
      <w:rPr>
        <w:rFonts w:ascii="Wingdings" w:hAnsi="Wingdings" w:hint="default"/>
      </w:rPr>
    </w:lvl>
    <w:lvl w:ilvl="6" w:tplc="233E72D2" w:tentative="1">
      <w:start w:val="1"/>
      <w:numFmt w:val="bullet"/>
      <w:lvlText w:val=""/>
      <w:lvlJc w:val="left"/>
      <w:pPr>
        <w:tabs>
          <w:tab w:val="num" w:pos="4680"/>
        </w:tabs>
        <w:ind w:left="4680" w:hanging="360"/>
      </w:pPr>
      <w:rPr>
        <w:rFonts w:ascii="Symbol" w:hAnsi="Symbol" w:hint="default"/>
      </w:rPr>
    </w:lvl>
    <w:lvl w:ilvl="7" w:tplc="7A2EB380" w:tentative="1">
      <w:start w:val="1"/>
      <w:numFmt w:val="bullet"/>
      <w:lvlText w:val="o"/>
      <w:lvlJc w:val="left"/>
      <w:pPr>
        <w:tabs>
          <w:tab w:val="num" w:pos="5400"/>
        </w:tabs>
        <w:ind w:left="5400" w:hanging="360"/>
      </w:pPr>
      <w:rPr>
        <w:rFonts w:ascii="Courier New" w:hAnsi="Courier New" w:hint="default"/>
      </w:rPr>
    </w:lvl>
    <w:lvl w:ilvl="8" w:tplc="CAAC9B76"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9E8700C"/>
    <w:multiLevelType w:val="hybridMultilevel"/>
    <w:tmpl w:val="9C3AE2CE"/>
    <w:lvl w:ilvl="0" w:tplc="1DC8EFE2">
      <w:start w:val="1"/>
      <w:numFmt w:val="bullet"/>
      <w:lvlText w:val=""/>
      <w:lvlJc w:val="left"/>
      <w:pPr>
        <w:ind w:left="720" w:hanging="360"/>
      </w:pPr>
      <w:rPr>
        <w:rFonts w:ascii="Symbol" w:hAnsi="Symbol" w:hint="default"/>
      </w:rPr>
    </w:lvl>
    <w:lvl w:ilvl="1" w:tplc="654A2C1A">
      <w:start w:val="1"/>
      <w:numFmt w:val="bullet"/>
      <w:lvlText w:val="o"/>
      <w:lvlJc w:val="left"/>
      <w:pPr>
        <w:ind w:left="1440" w:hanging="360"/>
      </w:pPr>
      <w:rPr>
        <w:rFonts w:ascii="Courier New" w:hAnsi="Courier New" w:cs="Courier New" w:hint="default"/>
      </w:rPr>
    </w:lvl>
    <w:lvl w:ilvl="2" w:tplc="29C012F2">
      <w:start w:val="1"/>
      <w:numFmt w:val="bullet"/>
      <w:lvlText w:val=""/>
      <w:lvlJc w:val="left"/>
      <w:pPr>
        <w:ind w:left="2160" w:hanging="360"/>
      </w:pPr>
      <w:rPr>
        <w:rFonts w:ascii="Wingdings" w:hAnsi="Wingdings" w:hint="default"/>
      </w:rPr>
    </w:lvl>
    <w:lvl w:ilvl="3" w:tplc="2D96241E">
      <w:start w:val="1"/>
      <w:numFmt w:val="bullet"/>
      <w:lvlText w:val=""/>
      <w:lvlJc w:val="left"/>
      <w:pPr>
        <w:ind w:left="2880" w:hanging="360"/>
      </w:pPr>
      <w:rPr>
        <w:rFonts w:ascii="Symbol" w:hAnsi="Symbol" w:hint="default"/>
      </w:rPr>
    </w:lvl>
    <w:lvl w:ilvl="4" w:tplc="E5629AAA">
      <w:start w:val="1"/>
      <w:numFmt w:val="bullet"/>
      <w:lvlText w:val="o"/>
      <w:lvlJc w:val="left"/>
      <w:pPr>
        <w:ind w:left="3600" w:hanging="360"/>
      </w:pPr>
      <w:rPr>
        <w:rFonts w:ascii="Courier New" w:hAnsi="Courier New" w:cs="Courier New" w:hint="default"/>
      </w:rPr>
    </w:lvl>
    <w:lvl w:ilvl="5" w:tplc="0016CB78">
      <w:start w:val="1"/>
      <w:numFmt w:val="bullet"/>
      <w:lvlText w:val=""/>
      <w:lvlJc w:val="left"/>
      <w:pPr>
        <w:ind w:left="4320" w:hanging="360"/>
      </w:pPr>
      <w:rPr>
        <w:rFonts w:ascii="Wingdings" w:hAnsi="Wingdings" w:hint="default"/>
      </w:rPr>
    </w:lvl>
    <w:lvl w:ilvl="6" w:tplc="6270DC62">
      <w:start w:val="1"/>
      <w:numFmt w:val="bullet"/>
      <w:lvlText w:val=""/>
      <w:lvlJc w:val="left"/>
      <w:pPr>
        <w:ind w:left="5040" w:hanging="360"/>
      </w:pPr>
      <w:rPr>
        <w:rFonts w:ascii="Symbol" w:hAnsi="Symbol" w:hint="default"/>
      </w:rPr>
    </w:lvl>
    <w:lvl w:ilvl="7" w:tplc="15326164">
      <w:start w:val="1"/>
      <w:numFmt w:val="bullet"/>
      <w:lvlText w:val="o"/>
      <w:lvlJc w:val="left"/>
      <w:pPr>
        <w:ind w:left="5760" w:hanging="360"/>
      </w:pPr>
      <w:rPr>
        <w:rFonts w:ascii="Courier New" w:hAnsi="Courier New" w:cs="Courier New" w:hint="default"/>
      </w:rPr>
    </w:lvl>
    <w:lvl w:ilvl="8" w:tplc="B9988E5A">
      <w:start w:val="1"/>
      <w:numFmt w:val="bullet"/>
      <w:lvlText w:val=""/>
      <w:lvlJc w:val="left"/>
      <w:pPr>
        <w:ind w:left="6480" w:hanging="360"/>
      </w:pPr>
      <w:rPr>
        <w:rFonts w:ascii="Wingdings" w:hAnsi="Wingdings" w:hint="default"/>
      </w:rPr>
    </w:lvl>
  </w:abstractNum>
  <w:abstractNum w:abstractNumId="8" w15:restartNumberingAfterBreak="0">
    <w:nsid w:val="44C32722"/>
    <w:multiLevelType w:val="hybridMultilevel"/>
    <w:tmpl w:val="0670622C"/>
    <w:lvl w:ilvl="0" w:tplc="FFFFFFFF">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7A0671"/>
    <w:multiLevelType w:val="hybridMultilevel"/>
    <w:tmpl w:val="B85C1078"/>
    <w:lvl w:ilvl="0" w:tplc="F6163CD6">
      <w:start w:val="1"/>
      <w:numFmt w:val="bullet"/>
      <w:lvlText w:val=""/>
      <w:lvlJc w:val="left"/>
      <w:pPr>
        <w:tabs>
          <w:tab w:val="num" w:pos="360"/>
        </w:tabs>
        <w:ind w:left="360" w:hanging="360"/>
      </w:pPr>
      <w:rPr>
        <w:rFonts w:ascii="Symbol" w:hAnsi="Symbol" w:hint="default"/>
      </w:rPr>
    </w:lvl>
    <w:lvl w:ilvl="1" w:tplc="6FB4EC7A" w:tentative="1">
      <w:start w:val="1"/>
      <w:numFmt w:val="bullet"/>
      <w:lvlText w:val="o"/>
      <w:lvlJc w:val="left"/>
      <w:pPr>
        <w:tabs>
          <w:tab w:val="num" w:pos="1080"/>
        </w:tabs>
        <w:ind w:left="1080" w:hanging="360"/>
      </w:pPr>
      <w:rPr>
        <w:rFonts w:ascii="Courier New" w:hAnsi="Courier New" w:hint="default"/>
      </w:rPr>
    </w:lvl>
    <w:lvl w:ilvl="2" w:tplc="85463A5A" w:tentative="1">
      <w:start w:val="1"/>
      <w:numFmt w:val="bullet"/>
      <w:lvlText w:val=""/>
      <w:lvlJc w:val="left"/>
      <w:pPr>
        <w:tabs>
          <w:tab w:val="num" w:pos="1800"/>
        </w:tabs>
        <w:ind w:left="1800" w:hanging="360"/>
      </w:pPr>
      <w:rPr>
        <w:rFonts w:ascii="Wingdings" w:hAnsi="Wingdings" w:hint="default"/>
      </w:rPr>
    </w:lvl>
    <w:lvl w:ilvl="3" w:tplc="E2CEB97C" w:tentative="1">
      <w:start w:val="1"/>
      <w:numFmt w:val="bullet"/>
      <w:lvlText w:val=""/>
      <w:lvlJc w:val="left"/>
      <w:pPr>
        <w:tabs>
          <w:tab w:val="num" w:pos="2520"/>
        </w:tabs>
        <w:ind w:left="2520" w:hanging="360"/>
      </w:pPr>
      <w:rPr>
        <w:rFonts w:ascii="Symbol" w:hAnsi="Symbol" w:hint="default"/>
      </w:rPr>
    </w:lvl>
    <w:lvl w:ilvl="4" w:tplc="3F4C9AC0" w:tentative="1">
      <w:start w:val="1"/>
      <w:numFmt w:val="bullet"/>
      <w:lvlText w:val="o"/>
      <w:lvlJc w:val="left"/>
      <w:pPr>
        <w:tabs>
          <w:tab w:val="num" w:pos="3240"/>
        </w:tabs>
        <w:ind w:left="3240" w:hanging="360"/>
      </w:pPr>
      <w:rPr>
        <w:rFonts w:ascii="Courier New" w:hAnsi="Courier New" w:hint="default"/>
      </w:rPr>
    </w:lvl>
    <w:lvl w:ilvl="5" w:tplc="4B349AF6" w:tentative="1">
      <w:start w:val="1"/>
      <w:numFmt w:val="bullet"/>
      <w:lvlText w:val=""/>
      <w:lvlJc w:val="left"/>
      <w:pPr>
        <w:tabs>
          <w:tab w:val="num" w:pos="3960"/>
        </w:tabs>
        <w:ind w:left="3960" w:hanging="360"/>
      </w:pPr>
      <w:rPr>
        <w:rFonts w:ascii="Wingdings" w:hAnsi="Wingdings" w:hint="default"/>
      </w:rPr>
    </w:lvl>
    <w:lvl w:ilvl="6" w:tplc="4A6436CA" w:tentative="1">
      <w:start w:val="1"/>
      <w:numFmt w:val="bullet"/>
      <w:lvlText w:val=""/>
      <w:lvlJc w:val="left"/>
      <w:pPr>
        <w:tabs>
          <w:tab w:val="num" w:pos="4680"/>
        </w:tabs>
        <w:ind w:left="4680" w:hanging="360"/>
      </w:pPr>
      <w:rPr>
        <w:rFonts w:ascii="Symbol" w:hAnsi="Symbol" w:hint="default"/>
      </w:rPr>
    </w:lvl>
    <w:lvl w:ilvl="7" w:tplc="6E927842" w:tentative="1">
      <w:start w:val="1"/>
      <w:numFmt w:val="bullet"/>
      <w:lvlText w:val="o"/>
      <w:lvlJc w:val="left"/>
      <w:pPr>
        <w:tabs>
          <w:tab w:val="num" w:pos="5400"/>
        </w:tabs>
        <w:ind w:left="5400" w:hanging="360"/>
      </w:pPr>
      <w:rPr>
        <w:rFonts w:ascii="Courier New" w:hAnsi="Courier New" w:hint="default"/>
      </w:rPr>
    </w:lvl>
    <w:lvl w:ilvl="8" w:tplc="0964BC9E"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E7E7D29"/>
    <w:multiLevelType w:val="hybridMultilevel"/>
    <w:tmpl w:val="A6581406"/>
    <w:lvl w:ilvl="0" w:tplc="FFFFFFFF">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D28F4"/>
    <w:multiLevelType w:val="hybridMultilevel"/>
    <w:tmpl w:val="978A16EE"/>
    <w:lvl w:ilvl="0" w:tplc="F0326448">
      <w:start w:val="1"/>
      <w:numFmt w:val="bullet"/>
      <w:lvlText w:val="§"/>
      <w:lvlJc w:val="left"/>
      <w:pPr>
        <w:tabs>
          <w:tab w:val="num" w:pos="720"/>
        </w:tabs>
        <w:ind w:left="720" w:hanging="360"/>
      </w:pPr>
      <w:rPr>
        <w:rFonts w:ascii="Wingdings" w:hAnsi="Wingdings" w:hint="default"/>
      </w:rPr>
    </w:lvl>
    <w:lvl w:ilvl="1" w:tplc="7D6C1D30" w:tentative="1">
      <w:start w:val="1"/>
      <w:numFmt w:val="bullet"/>
      <w:lvlText w:val="§"/>
      <w:lvlJc w:val="left"/>
      <w:pPr>
        <w:tabs>
          <w:tab w:val="num" w:pos="1440"/>
        </w:tabs>
        <w:ind w:left="1440" w:hanging="360"/>
      </w:pPr>
      <w:rPr>
        <w:rFonts w:ascii="Wingdings" w:hAnsi="Wingdings" w:hint="default"/>
      </w:rPr>
    </w:lvl>
    <w:lvl w:ilvl="2" w:tplc="1C3EE8C2" w:tentative="1">
      <w:start w:val="1"/>
      <w:numFmt w:val="bullet"/>
      <w:lvlText w:val="§"/>
      <w:lvlJc w:val="left"/>
      <w:pPr>
        <w:tabs>
          <w:tab w:val="num" w:pos="2160"/>
        </w:tabs>
        <w:ind w:left="2160" w:hanging="360"/>
      </w:pPr>
      <w:rPr>
        <w:rFonts w:ascii="Wingdings" w:hAnsi="Wingdings" w:hint="default"/>
      </w:rPr>
    </w:lvl>
    <w:lvl w:ilvl="3" w:tplc="1A12A05E" w:tentative="1">
      <w:start w:val="1"/>
      <w:numFmt w:val="bullet"/>
      <w:lvlText w:val="§"/>
      <w:lvlJc w:val="left"/>
      <w:pPr>
        <w:tabs>
          <w:tab w:val="num" w:pos="2880"/>
        </w:tabs>
        <w:ind w:left="2880" w:hanging="360"/>
      </w:pPr>
      <w:rPr>
        <w:rFonts w:ascii="Wingdings" w:hAnsi="Wingdings" w:hint="default"/>
      </w:rPr>
    </w:lvl>
    <w:lvl w:ilvl="4" w:tplc="A6045B52" w:tentative="1">
      <w:start w:val="1"/>
      <w:numFmt w:val="bullet"/>
      <w:lvlText w:val="§"/>
      <w:lvlJc w:val="left"/>
      <w:pPr>
        <w:tabs>
          <w:tab w:val="num" w:pos="3600"/>
        </w:tabs>
        <w:ind w:left="3600" w:hanging="360"/>
      </w:pPr>
      <w:rPr>
        <w:rFonts w:ascii="Wingdings" w:hAnsi="Wingdings" w:hint="default"/>
      </w:rPr>
    </w:lvl>
    <w:lvl w:ilvl="5" w:tplc="CF405C1A" w:tentative="1">
      <w:start w:val="1"/>
      <w:numFmt w:val="bullet"/>
      <w:lvlText w:val="§"/>
      <w:lvlJc w:val="left"/>
      <w:pPr>
        <w:tabs>
          <w:tab w:val="num" w:pos="4320"/>
        </w:tabs>
        <w:ind w:left="4320" w:hanging="360"/>
      </w:pPr>
      <w:rPr>
        <w:rFonts w:ascii="Wingdings" w:hAnsi="Wingdings" w:hint="default"/>
      </w:rPr>
    </w:lvl>
    <w:lvl w:ilvl="6" w:tplc="E1A4D32C" w:tentative="1">
      <w:start w:val="1"/>
      <w:numFmt w:val="bullet"/>
      <w:lvlText w:val="§"/>
      <w:lvlJc w:val="left"/>
      <w:pPr>
        <w:tabs>
          <w:tab w:val="num" w:pos="5040"/>
        </w:tabs>
        <w:ind w:left="5040" w:hanging="360"/>
      </w:pPr>
      <w:rPr>
        <w:rFonts w:ascii="Wingdings" w:hAnsi="Wingdings" w:hint="default"/>
      </w:rPr>
    </w:lvl>
    <w:lvl w:ilvl="7" w:tplc="B574B4EA" w:tentative="1">
      <w:start w:val="1"/>
      <w:numFmt w:val="bullet"/>
      <w:lvlText w:val="§"/>
      <w:lvlJc w:val="left"/>
      <w:pPr>
        <w:tabs>
          <w:tab w:val="num" w:pos="5760"/>
        </w:tabs>
        <w:ind w:left="5760" w:hanging="360"/>
      </w:pPr>
      <w:rPr>
        <w:rFonts w:ascii="Wingdings" w:hAnsi="Wingdings" w:hint="default"/>
      </w:rPr>
    </w:lvl>
    <w:lvl w:ilvl="8" w:tplc="EA6852F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943B28"/>
    <w:multiLevelType w:val="hybridMultilevel"/>
    <w:tmpl w:val="77DC969A"/>
    <w:lvl w:ilvl="0" w:tplc="081440D6">
      <w:start w:val="1"/>
      <w:numFmt w:val="bullet"/>
      <w:lvlText w:val=""/>
      <w:lvlJc w:val="left"/>
      <w:pPr>
        <w:tabs>
          <w:tab w:val="num" w:pos="720"/>
        </w:tabs>
        <w:ind w:left="720" w:hanging="360"/>
      </w:pPr>
      <w:rPr>
        <w:rFonts w:ascii="Wingdings" w:hAnsi="Wingdings" w:hint="default"/>
      </w:rPr>
    </w:lvl>
    <w:lvl w:ilvl="1" w:tplc="ABE64BD8" w:tentative="1">
      <w:start w:val="1"/>
      <w:numFmt w:val="bullet"/>
      <w:lvlText w:val="o"/>
      <w:lvlJc w:val="left"/>
      <w:pPr>
        <w:tabs>
          <w:tab w:val="num" w:pos="1440"/>
        </w:tabs>
        <w:ind w:left="1440" w:hanging="360"/>
      </w:pPr>
      <w:rPr>
        <w:rFonts w:ascii="Courier New" w:hAnsi="Courier New" w:hint="default"/>
      </w:rPr>
    </w:lvl>
    <w:lvl w:ilvl="2" w:tplc="3604AC6C" w:tentative="1">
      <w:start w:val="1"/>
      <w:numFmt w:val="bullet"/>
      <w:lvlText w:val=""/>
      <w:lvlJc w:val="left"/>
      <w:pPr>
        <w:tabs>
          <w:tab w:val="num" w:pos="2160"/>
        </w:tabs>
        <w:ind w:left="2160" w:hanging="360"/>
      </w:pPr>
      <w:rPr>
        <w:rFonts w:ascii="Wingdings" w:hAnsi="Wingdings" w:hint="default"/>
      </w:rPr>
    </w:lvl>
    <w:lvl w:ilvl="3" w:tplc="15A00904" w:tentative="1">
      <w:start w:val="1"/>
      <w:numFmt w:val="bullet"/>
      <w:lvlText w:val=""/>
      <w:lvlJc w:val="left"/>
      <w:pPr>
        <w:tabs>
          <w:tab w:val="num" w:pos="2880"/>
        </w:tabs>
        <w:ind w:left="2880" w:hanging="360"/>
      </w:pPr>
      <w:rPr>
        <w:rFonts w:ascii="Symbol" w:hAnsi="Symbol" w:hint="default"/>
      </w:rPr>
    </w:lvl>
    <w:lvl w:ilvl="4" w:tplc="4FB681A6" w:tentative="1">
      <w:start w:val="1"/>
      <w:numFmt w:val="bullet"/>
      <w:lvlText w:val="o"/>
      <w:lvlJc w:val="left"/>
      <w:pPr>
        <w:tabs>
          <w:tab w:val="num" w:pos="3600"/>
        </w:tabs>
        <w:ind w:left="3600" w:hanging="360"/>
      </w:pPr>
      <w:rPr>
        <w:rFonts w:ascii="Courier New" w:hAnsi="Courier New" w:hint="default"/>
      </w:rPr>
    </w:lvl>
    <w:lvl w:ilvl="5" w:tplc="2EA040AE" w:tentative="1">
      <w:start w:val="1"/>
      <w:numFmt w:val="bullet"/>
      <w:lvlText w:val=""/>
      <w:lvlJc w:val="left"/>
      <w:pPr>
        <w:tabs>
          <w:tab w:val="num" w:pos="4320"/>
        </w:tabs>
        <w:ind w:left="4320" w:hanging="360"/>
      </w:pPr>
      <w:rPr>
        <w:rFonts w:ascii="Wingdings" w:hAnsi="Wingdings" w:hint="default"/>
      </w:rPr>
    </w:lvl>
    <w:lvl w:ilvl="6" w:tplc="B23E63A6" w:tentative="1">
      <w:start w:val="1"/>
      <w:numFmt w:val="bullet"/>
      <w:lvlText w:val=""/>
      <w:lvlJc w:val="left"/>
      <w:pPr>
        <w:tabs>
          <w:tab w:val="num" w:pos="5040"/>
        </w:tabs>
        <w:ind w:left="5040" w:hanging="360"/>
      </w:pPr>
      <w:rPr>
        <w:rFonts w:ascii="Symbol" w:hAnsi="Symbol" w:hint="default"/>
      </w:rPr>
    </w:lvl>
    <w:lvl w:ilvl="7" w:tplc="3AB6D578" w:tentative="1">
      <w:start w:val="1"/>
      <w:numFmt w:val="bullet"/>
      <w:lvlText w:val="o"/>
      <w:lvlJc w:val="left"/>
      <w:pPr>
        <w:tabs>
          <w:tab w:val="num" w:pos="5760"/>
        </w:tabs>
        <w:ind w:left="5760" w:hanging="360"/>
      </w:pPr>
      <w:rPr>
        <w:rFonts w:ascii="Courier New" w:hAnsi="Courier New" w:hint="default"/>
      </w:rPr>
    </w:lvl>
    <w:lvl w:ilvl="8" w:tplc="02F23E6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E0D61B9"/>
    <w:multiLevelType w:val="hybridMultilevel"/>
    <w:tmpl w:val="90EC4372"/>
    <w:lvl w:ilvl="0" w:tplc="033A24C0">
      <w:start w:val="1"/>
      <w:numFmt w:val="bullet"/>
      <w:lvlText w:val=""/>
      <w:lvlJc w:val="left"/>
      <w:pPr>
        <w:tabs>
          <w:tab w:val="num" w:pos="360"/>
        </w:tabs>
        <w:ind w:left="360" w:hanging="360"/>
      </w:pPr>
      <w:rPr>
        <w:rFonts w:ascii="Symbol" w:hAnsi="Symbol" w:hint="default"/>
      </w:rPr>
    </w:lvl>
    <w:lvl w:ilvl="1" w:tplc="3C726F56" w:tentative="1">
      <w:start w:val="1"/>
      <w:numFmt w:val="bullet"/>
      <w:lvlText w:val="o"/>
      <w:lvlJc w:val="left"/>
      <w:pPr>
        <w:tabs>
          <w:tab w:val="num" w:pos="1080"/>
        </w:tabs>
        <w:ind w:left="1080" w:hanging="360"/>
      </w:pPr>
      <w:rPr>
        <w:rFonts w:ascii="Courier New" w:hAnsi="Courier New" w:hint="default"/>
      </w:rPr>
    </w:lvl>
    <w:lvl w:ilvl="2" w:tplc="ABB48EAC" w:tentative="1">
      <w:start w:val="1"/>
      <w:numFmt w:val="bullet"/>
      <w:lvlText w:val=""/>
      <w:lvlJc w:val="left"/>
      <w:pPr>
        <w:tabs>
          <w:tab w:val="num" w:pos="1800"/>
        </w:tabs>
        <w:ind w:left="1800" w:hanging="360"/>
      </w:pPr>
      <w:rPr>
        <w:rFonts w:ascii="Wingdings" w:hAnsi="Wingdings" w:hint="default"/>
      </w:rPr>
    </w:lvl>
    <w:lvl w:ilvl="3" w:tplc="F51CED36" w:tentative="1">
      <w:start w:val="1"/>
      <w:numFmt w:val="bullet"/>
      <w:lvlText w:val=""/>
      <w:lvlJc w:val="left"/>
      <w:pPr>
        <w:tabs>
          <w:tab w:val="num" w:pos="2520"/>
        </w:tabs>
        <w:ind w:left="2520" w:hanging="360"/>
      </w:pPr>
      <w:rPr>
        <w:rFonts w:ascii="Symbol" w:hAnsi="Symbol" w:hint="default"/>
      </w:rPr>
    </w:lvl>
    <w:lvl w:ilvl="4" w:tplc="E2D47BBA" w:tentative="1">
      <w:start w:val="1"/>
      <w:numFmt w:val="bullet"/>
      <w:lvlText w:val="o"/>
      <w:lvlJc w:val="left"/>
      <w:pPr>
        <w:tabs>
          <w:tab w:val="num" w:pos="3240"/>
        </w:tabs>
        <w:ind w:left="3240" w:hanging="360"/>
      </w:pPr>
      <w:rPr>
        <w:rFonts w:ascii="Courier New" w:hAnsi="Courier New" w:hint="default"/>
      </w:rPr>
    </w:lvl>
    <w:lvl w:ilvl="5" w:tplc="1C600B60" w:tentative="1">
      <w:start w:val="1"/>
      <w:numFmt w:val="bullet"/>
      <w:lvlText w:val=""/>
      <w:lvlJc w:val="left"/>
      <w:pPr>
        <w:tabs>
          <w:tab w:val="num" w:pos="3960"/>
        </w:tabs>
        <w:ind w:left="3960" w:hanging="360"/>
      </w:pPr>
      <w:rPr>
        <w:rFonts w:ascii="Wingdings" w:hAnsi="Wingdings" w:hint="default"/>
      </w:rPr>
    </w:lvl>
    <w:lvl w:ilvl="6" w:tplc="E520AA48" w:tentative="1">
      <w:start w:val="1"/>
      <w:numFmt w:val="bullet"/>
      <w:lvlText w:val=""/>
      <w:lvlJc w:val="left"/>
      <w:pPr>
        <w:tabs>
          <w:tab w:val="num" w:pos="4680"/>
        </w:tabs>
        <w:ind w:left="4680" w:hanging="360"/>
      </w:pPr>
      <w:rPr>
        <w:rFonts w:ascii="Symbol" w:hAnsi="Symbol" w:hint="default"/>
      </w:rPr>
    </w:lvl>
    <w:lvl w:ilvl="7" w:tplc="3300E6EE" w:tentative="1">
      <w:start w:val="1"/>
      <w:numFmt w:val="bullet"/>
      <w:lvlText w:val="o"/>
      <w:lvlJc w:val="left"/>
      <w:pPr>
        <w:tabs>
          <w:tab w:val="num" w:pos="5400"/>
        </w:tabs>
        <w:ind w:left="5400" w:hanging="360"/>
      </w:pPr>
      <w:rPr>
        <w:rFonts w:ascii="Courier New" w:hAnsi="Courier New" w:hint="default"/>
      </w:rPr>
    </w:lvl>
    <w:lvl w:ilvl="8" w:tplc="D4DA5522"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E550419"/>
    <w:multiLevelType w:val="hybridMultilevel"/>
    <w:tmpl w:val="AA60AB0E"/>
    <w:lvl w:ilvl="0" w:tplc="573C0B4E">
      <w:start w:val="1"/>
      <w:numFmt w:val="bullet"/>
      <w:lvlText w:val=""/>
      <w:lvlJc w:val="left"/>
      <w:pPr>
        <w:tabs>
          <w:tab w:val="num" w:pos="360"/>
        </w:tabs>
        <w:ind w:left="360" w:hanging="360"/>
      </w:pPr>
      <w:rPr>
        <w:rFonts w:ascii="Wingdings" w:hAnsi="Wingdings" w:hint="default"/>
      </w:rPr>
    </w:lvl>
    <w:lvl w:ilvl="1" w:tplc="283C0CC6" w:tentative="1">
      <w:start w:val="1"/>
      <w:numFmt w:val="bullet"/>
      <w:lvlText w:val="o"/>
      <w:lvlJc w:val="left"/>
      <w:pPr>
        <w:tabs>
          <w:tab w:val="num" w:pos="1080"/>
        </w:tabs>
        <w:ind w:left="1080" w:hanging="360"/>
      </w:pPr>
      <w:rPr>
        <w:rFonts w:ascii="Courier New" w:hAnsi="Courier New" w:hint="default"/>
      </w:rPr>
    </w:lvl>
    <w:lvl w:ilvl="2" w:tplc="8D50DB76" w:tentative="1">
      <w:start w:val="1"/>
      <w:numFmt w:val="bullet"/>
      <w:lvlText w:val=""/>
      <w:lvlJc w:val="left"/>
      <w:pPr>
        <w:tabs>
          <w:tab w:val="num" w:pos="1800"/>
        </w:tabs>
        <w:ind w:left="1800" w:hanging="360"/>
      </w:pPr>
      <w:rPr>
        <w:rFonts w:ascii="Wingdings" w:hAnsi="Wingdings" w:hint="default"/>
      </w:rPr>
    </w:lvl>
    <w:lvl w:ilvl="3" w:tplc="BD82BE60" w:tentative="1">
      <w:start w:val="1"/>
      <w:numFmt w:val="bullet"/>
      <w:lvlText w:val=""/>
      <w:lvlJc w:val="left"/>
      <w:pPr>
        <w:tabs>
          <w:tab w:val="num" w:pos="2520"/>
        </w:tabs>
        <w:ind w:left="2520" w:hanging="360"/>
      </w:pPr>
      <w:rPr>
        <w:rFonts w:ascii="Symbol" w:hAnsi="Symbol" w:hint="default"/>
      </w:rPr>
    </w:lvl>
    <w:lvl w:ilvl="4" w:tplc="1750A5EE" w:tentative="1">
      <w:start w:val="1"/>
      <w:numFmt w:val="bullet"/>
      <w:lvlText w:val="o"/>
      <w:lvlJc w:val="left"/>
      <w:pPr>
        <w:tabs>
          <w:tab w:val="num" w:pos="3240"/>
        </w:tabs>
        <w:ind w:left="3240" w:hanging="360"/>
      </w:pPr>
      <w:rPr>
        <w:rFonts w:ascii="Courier New" w:hAnsi="Courier New" w:hint="default"/>
      </w:rPr>
    </w:lvl>
    <w:lvl w:ilvl="5" w:tplc="071034D8" w:tentative="1">
      <w:start w:val="1"/>
      <w:numFmt w:val="bullet"/>
      <w:lvlText w:val=""/>
      <w:lvlJc w:val="left"/>
      <w:pPr>
        <w:tabs>
          <w:tab w:val="num" w:pos="3960"/>
        </w:tabs>
        <w:ind w:left="3960" w:hanging="360"/>
      </w:pPr>
      <w:rPr>
        <w:rFonts w:ascii="Wingdings" w:hAnsi="Wingdings" w:hint="default"/>
      </w:rPr>
    </w:lvl>
    <w:lvl w:ilvl="6" w:tplc="A36AAB9E" w:tentative="1">
      <w:start w:val="1"/>
      <w:numFmt w:val="bullet"/>
      <w:lvlText w:val=""/>
      <w:lvlJc w:val="left"/>
      <w:pPr>
        <w:tabs>
          <w:tab w:val="num" w:pos="4680"/>
        </w:tabs>
        <w:ind w:left="4680" w:hanging="360"/>
      </w:pPr>
      <w:rPr>
        <w:rFonts w:ascii="Symbol" w:hAnsi="Symbol" w:hint="default"/>
      </w:rPr>
    </w:lvl>
    <w:lvl w:ilvl="7" w:tplc="409E69F8" w:tentative="1">
      <w:start w:val="1"/>
      <w:numFmt w:val="bullet"/>
      <w:lvlText w:val="o"/>
      <w:lvlJc w:val="left"/>
      <w:pPr>
        <w:tabs>
          <w:tab w:val="num" w:pos="5400"/>
        </w:tabs>
        <w:ind w:left="5400" w:hanging="360"/>
      </w:pPr>
      <w:rPr>
        <w:rFonts w:ascii="Courier New" w:hAnsi="Courier New" w:hint="default"/>
      </w:rPr>
    </w:lvl>
    <w:lvl w:ilvl="8" w:tplc="D2F8EE1E"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6E92D23"/>
    <w:multiLevelType w:val="hybridMultilevel"/>
    <w:tmpl w:val="89D4F85E"/>
    <w:lvl w:ilvl="0" w:tplc="DB2CB39A">
      <w:start w:val="1"/>
      <w:numFmt w:val="bullet"/>
      <w:lvlText w:val=""/>
      <w:lvlJc w:val="left"/>
      <w:pPr>
        <w:tabs>
          <w:tab w:val="num" w:pos="720"/>
        </w:tabs>
        <w:ind w:left="720" w:hanging="360"/>
      </w:pPr>
      <w:rPr>
        <w:rFonts w:ascii="Wingdings" w:hAnsi="Wingdings" w:hint="default"/>
      </w:rPr>
    </w:lvl>
    <w:lvl w:ilvl="1" w:tplc="ADD69BDC" w:tentative="1">
      <w:start w:val="1"/>
      <w:numFmt w:val="bullet"/>
      <w:lvlText w:val="o"/>
      <w:lvlJc w:val="left"/>
      <w:pPr>
        <w:tabs>
          <w:tab w:val="num" w:pos="1440"/>
        </w:tabs>
        <w:ind w:left="1440" w:hanging="360"/>
      </w:pPr>
      <w:rPr>
        <w:rFonts w:ascii="Courier New" w:hAnsi="Courier New" w:hint="default"/>
      </w:rPr>
    </w:lvl>
    <w:lvl w:ilvl="2" w:tplc="EC3093EA" w:tentative="1">
      <w:start w:val="1"/>
      <w:numFmt w:val="bullet"/>
      <w:lvlText w:val=""/>
      <w:lvlJc w:val="left"/>
      <w:pPr>
        <w:tabs>
          <w:tab w:val="num" w:pos="2160"/>
        </w:tabs>
        <w:ind w:left="2160" w:hanging="360"/>
      </w:pPr>
      <w:rPr>
        <w:rFonts w:ascii="Wingdings" w:hAnsi="Wingdings" w:hint="default"/>
      </w:rPr>
    </w:lvl>
    <w:lvl w:ilvl="3" w:tplc="F2F6481A" w:tentative="1">
      <w:start w:val="1"/>
      <w:numFmt w:val="bullet"/>
      <w:lvlText w:val=""/>
      <w:lvlJc w:val="left"/>
      <w:pPr>
        <w:tabs>
          <w:tab w:val="num" w:pos="2880"/>
        </w:tabs>
        <w:ind w:left="2880" w:hanging="360"/>
      </w:pPr>
      <w:rPr>
        <w:rFonts w:ascii="Symbol" w:hAnsi="Symbol" w:hint="default"/>
      </w:rPr>
    </w:lvl>
    <w:lvl w:ilvl="4" w:tplc="A274CC02" w:tentative="1">
      <w:start w:val="1"/>
      <w:numFmt w:val="bullet"/>
      <w:lvlText w:val="o"/>
      <w:lvlJc w:val="left"/>
      <w:pPr>
        <w:tabs>
          <w:tab w:val="num" w:pos="3600"/>
        </w:tabs>
        <w:ind w:left="3600" w:hanging="360"/>
      </w:pPr>
      <w:rPr>
        <w:rFonts w:ascii="Courier New" w:hAnsi="Courier New" w:hint="default"/>
      </w:rPr>
    </w:lvl>
    <w:lvl w:ilvl="5" w:tplc="FB103C34" w:tentative="1">
      <w:start w:val="1"/>
      <w:numFmt w:val="bullet"/>
      <w:lvlText w:val=""/>
      <w:lvlJc w:val="left"/>
      <w:pPr>
        <w:tabs>
          <w:tab w:val="num" w:pos="4320"/>
        </w:tabs>
        <w:ind w:left="4320" w:hanging="360"/>
      </w:pPr>
      <w:rPr>
        <w:rFonts w:ascii="Wingdings" w:hAnsi="Wingdings" w:hint="default"/>
      </w:rPr>
    </w:lvl>
    <w:lvl w:ilvl="6" w:tplc="03BECDA6" w:tentative="1">
      <w:start w:val="1"/>
      <w:numFmt w:val="bullet"/>
      <w:lvlText w:val=""/>
      <w:lvlJc w:val="left"/>
      <w:pPr>
        <w:tabs>
          <w:tab w:val="num" w:pos="5040"/>
        </w:tabs>
        <w:ind w:left="5040" w:hanging="360"/>
      </w:pPr>
      <w:rPr>
        <w:rFonts w:ascii="Symbol" w:hAnsi="Symbol" w:hint="default"/>
      </w:rPr>
    </w:lvl>
    <w:lvl w:ilvl="7" w:tplc="E90887D8" w:tentative="1">
      <w:start w:val="1"/>
      <w:numFmt w:val="bullet"/>
      <w:lvlText w:val="o"/>
      <w:lvlJc w:val="left"/>
      <w:pPr>
        <w:tabs>
          <w:tab w:val="num" w:pos="5760"/>
        </w:tabs>
        <w:ind w:left="5760" w:hanging="360"/>
      </w:pPr>
      <w:rPr>
        <w:rFonts w:ascii="Courier New" w:hAnsi="Courier New" w:hint="default"/>
      </w:rPr>
    </w:lvl>
    <w:lvl w:ilvl="8" w:tplc="CD1C3CB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9F913DF"/>
    <w:multiLevelType w:val="hybridMultilevel"/>
    <w:tmpl w:val="DF64AB48"/>
    <w:lvl w:ilvl="0" w:tplc="E946CD2E">
      <w:start w:val="1"/>
      <w:numFmt w:val="bullet"/>
      <w:lvlText w:val=""/>
      <w:lvlJc w:val="left"/>
      <w:pPr>
        <w:tabs>
          <w:tab w:val="num" w:pos="360"/>
        </w:tabs>
        <w:ind w:left="360" w:hanging="360"/>
      </w:pPr>
      <w:rPr>
        <w:rFonts w:ascii="Symbol" w:hAnsi="Symbol" w:hint="default"/>
      </w:rPr>
    </w:lvl>
    <w:lvl w:ilvl="1" w:tplc="F7D2E82A">
      <w:start w:val="1"/>
      <w:numFmt w:val="bullet"/>
      <w:lvlText w:val="o"/>
      <w:lvlJc w:val="left"/>
      <w:pPr>
        <w:tabs>
          <w:tab w:val="num" w:pos="1080"/>
        </w:tabs>
        <w:ind w:left="1080" w:hanging="360"/>
      </w:pPr>
      <w:rPr>
        <w:rFonts w:ascii="Courier New" w:hAnsi="Courier New" w:hint="default"/>
      </w:rPr>
    </w:lvl>
    <w:lvl w:ilvl="2" w:tplc="2CB440CA" w:tentative="1">
      <w:start w:val="1"/>
      <w:numFmt w:val="bullet"/>
      <w:lvlText w:val=""/>
      <w:lvlJc w:val="left"/>
      <w:pPr>
        <w:tabs>
          <w:tab w:val="num" w:pos="1800"/>
        </w:tabs>
        <w:ind w:left="1800" w:hanging="360"/>
      </w:pPr>
      <w:rPr>
        <w:rFonts w:ascii="Wingdings" w:hAnsi="Wingdings" w:hint="default"/>
      </w:rPr>
    </w:lvl>
    <w:lvl w:ilvl="3" w:tplc="FECEAA58" w:tentative="1">
      <w:start w:val="1"/>
      <w:numFmt w:val="bullet"/>
      <w:lvlText w:val=""/>
      <w:lvlJc w:val="left"/>
      <w:pPr>
        <w:tabs>
          <w:tab w:val="num" w:pos="2520"/>
        </w:tabs>
        <w:ind w:left="2520" w:hanging="360"/>
      </w:pPr>
      <w:rPr>
        <w:rFonts w:ascii="Symbol" w:hAnsi="Symbol" w:hint="default"/>
      </w:rPr>
    </w:lvl>
    <w:lvl w:ilvl="4" w:tplc="9EF8F9BE" w:tentative="1">
      <w:start w:val="1"/>
      <w:numFmt w:val="bullet"/>
      <w:lvlText w:val="o"/>
      <w:lvlJc w:val="left"/>
      <w:pPr>
        <w:tabs>
          <w:tab w:val="num" w:pos="3240"/>
        </w:tabs>
        <w:ind w:left="3240" w:hanging="360"/>
      </w:pPr>
      <w:rPr>
        <w:rFonts w:ascii="Courier New" w:hAnsi="Courier New" w:hint="default"/>
      </w:rPr>
    </w:lvl>
    <w:lvl w:ilvl="5" w:tplc="ACB65BCE" w:tentative="1">
      <w:start w:val="1"/>
      <w:numFmt w:val="bullet"/>
      <w:lvlText w:val=""/>
      <w:lvlJc w:val="left"/>
      <w:pPr>
        <w:tabs>
          <w:tab w:val="num" w:pos="3960"/>
        </w:tabs>
        <w:ind w:left="3960" w:hanging="360"/>
      </w:pPr>
      <w:rPr>
        <w:rFonts w:ascii="Wingdings" w:hAnsi="Wingdings" w:hint="default"/>
      </w:rPr>
    </w:lvl>
    <w:lvl w:ilvl="6" w:tplc="6110FD62" w:tentative="1">
      <w:start w:val="1"/>
      <w:numFmt w:val="bullet"/>
      <w:lvlText w:val=""/>
      <w:lvlJc w:val="left"/>
      <w:pPr>
        <w:tabs>
          <w:tab w:val="num" w:pos="4680"/>
        </w:tabs>
        <w:ind w:left="4680" w:hanging="360"/>
      </w:pPr>
      <w:rPr>
        <w:rFonts w:ascii="Symbol" w:hAnsi="Symbol" w:hint="default"/>
      </w:rPr>
    </w:lvl>
    <w:lvl w:ilvl="7" w:tplc="536CD3C2" w:tentative="1">
      <w:start w:val="1"/>
      <w:numFmt w:val="bullet"/>
      <w:lvlText w:val="o"/>
      <w:lvlJc w:val="left"/>
      <w:pPr>
        <w:tabs>
          <w:tab w:val="num" w:pos="5400"/>
        </w:tabs>
        <w:ind w:left="5400" w:hanging="360"/>
      </w:pPr>
      <w:rPr>
        <w:rFonts w:ascii="Courier New" w:hAnsi="Courier New" w:hint="default"/>
      </w:rPr>
    </w:lvl>
    <w:lvl w:ilvl="8" w:tplc="6FE6349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A2D57EA"/>
    <w:multiLevelType w:val="hybridMultilevel"/>
    <w:tmpl w:val="0700F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03378">
    <w:abstractNumId w:val="0"/>
  </w:num>
  <w:num w:numId="2" w16cid:durableId="1575118896">
    <w:abstractNumId w:val="1"/>
  </w:num>
  <w:num w:numId="3" w16cid:durableId="799615551">
    <w:abstractNumId w:val="2"/>
  </w:num>
  <w:num w:numId="4" w16cid:durableId="1338532119">
    <w:abstractNumId w:val="3"/>
  </w:num>
  <w:num w:numId="5" w16cid:durableId="1874609250">
    <w:abstractNumId w:val="7"/>
  </w:num>
  <w:num w:numId="6" w16cid:durableId="1799951466">
    <w:abstractNumId w:val="7"/>
  </w:num>
  <w:num w:numId="7" w16cid:durableId="1557469507">
    <w:abstractNumId w:val="9"/>
  </w:num>
  <w:num w:numId="8" w16cid:durableId="1092970637">
    <w:abstractNumId w:val="5"/>
  </w:num>
  <w:num w:numId="9" w16cid:durableId="423964521">
    <w:abstractNumId w:val="14"/>
  </w:num>
  <w:num w:numId="10" w16cid:durableId="1215696145">
    <w:abstractNumId w:val="15"/>
  </w:num>
  <w:num w:numId="11" w16cid:durableId="36241836">
    <w:abstractNumId w:val="16"/>
  </w:num>
  <w:num w:numId="12" w16cid:durableId="1894929616">
    <w:abstractNumId w:val="4"/>
  </w:num>
  <w:num w:numId="13" w16cid:durableId="1769883220">
    <w:abstractNumId w:val="13"/>
  </w:num>
  <w:num w:numId="14" w16cid:durableId="178128960">
    <w:abstractNumId w:val="12"/>
  </w:num>
  <w:num w:numId="15" w16cid:durableId="2012757241">
    <w:abstractNumId w:val="6"/>
  </w:num>
  <w:num w:numId="16" w16cid:durableId="1952545675">
    <w:abstractNumId w:val="10"/>
  </w:num>
  <w:num w:numId="17" w16cid:durableId="587227916">
    <w:abstractNumId w:val="8"/>
  </w:num>
  <w:num w:numId="18" w16cid:durableId="418407767">
    <w:abstractNumId w:val="17"/>
  </w:num>
  <w:num w:numId="19" w16cid:durableId="1065058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502"/>
    <w:rsid w:val="0000014B"/>
    <w:rsid w:val="00004620"/>
    <w:rsid w:val="000119AC"/>
    <w:rsid w:val="000132A9"/>
    <w:rsid w:val="00014476"/>
    <w:rsid w:val="00017237"/>
    <w:rsid w:val="0002070B"/>
    <w:rsid w:val="0002204D"/>
    <w:rsid w:val="00023CC9"/>
    <w:rsid w:val="000330EC"/>
    <w:rsid w:val="000423CC"/>
    <w:rsid w:val="0004359A"/>
    <w:rsid w:val="000526EF"/>
    <w:rsid w:val="000602DB"/>
    <w:rsid w:val="000640B5"/>
    <w:rsid w:val="00064A31"/>
    <w:rsid w:val="00082FD8"/>
    <w:rsid w:val="000878D9"/>
    <w:rsid w:val="00096200"/>
    <w:rsid w:val="000A0C84"/>
    <w:rsid w:val="000A21B9"/>
    <w:rsid w:val="000B3490"/>
    <w:rsid w:val="000B37C5"/>
    <w:rsid w:val="000B3F3E"/>
    <w:rsid w:val="000B5BAE"/>
    <w:rsid w:val="000D103B"/>
    <w:rsid w:val="000D251D"/>
    <w:rsid w:val="000E0702"/>
    <w:rsid w:val="000E40DB"/>
    <w:rsid w:val="000F4BE4"/>
    <w:rsid w:val="000F7E60"/>
    <w:rsid w:val="00110B05"/>
    <w:rsid w:val="00116C67"/>
    <w:rsid w:val="00117AF2"/>
    <w:rsid w:val="001201A9"/>
    <w:rsid w:val="001214A6"/>
    <w:rsid w:val="00135B4F"/>
    <w:rsid w:val="0014262A"/>
    <w:rsid w:val="00143168"/>
    <w:rsid w:val="001455F3"/>
    <w:rsid w:val="00152196"/>
    <w:rsid w:val="00162CF5"/>
    <w:rsid w:val="001914A1"/>
    <w:rsid w:val="0019177D"/>
    <w:rsid w:val="00193445"/>
    <w:rsid w:val="00195C14"/>
    <w:rsid w:val="001A32A8"/>
    <w:rsid w:val="001A3503"/>
    <w:rsid w:val="001B2EE9"/>
    <w:rsid w:val="001B4A6A"/>
    <w:rsid w:val="001D7064"/>
    <w:rsid w:val="001F06E1"/>
    <w:rsid w:val="001F70D5"/>
    <w:rsid w:val="002037F9"/>
    <w:rsid w:val="002230B8"/>
    <w:rsid w:val="0022432B"/>
    <w:rsid w:val="00232F04"/>
    <w:rsid w:val="0023509C"/>
    <w:rsid w:val="002676E5"/>
    <w:rsid w:val="00275EDE"/>
    <w:rsid w:val="002805AF"/>
    <w:rsid w:val="00284645"/>
    <w:rsid w:val="00287AF0"/>
    <w:rsid w:val="002904F8"/>
    <w:rsid w:val="002959B4"/>
    <w:rsid w:val="002A2748"/>
    <w:rsid w:val="002A5075"/>
    <w:rsid w:val="002D6A16"/>
    <w:rsid w:val="002F14EF"/>
    <w:rsid w:val="002F7F6C"/>
    <w:rsid w:val="0030061B"/>
    <w:rsid w:val="00302067"/>
    <w:rsid w:val="003105E4"/>
    <w:rsid w:val="0031068A"/>
    <w:rsid w:val="00312CBB"/>
    <w:rsid w:val="00312D63"/>
    <w:rsid w:val="00324F5B"/>
    <w:rsid w:val="003329EC"/>
    <w:rsid w:val="003437D5"/>
    <w:rsid w:val="00351D78"/>
    <w:rsid w:val="0035751F"/>
    <w:rsid w:val="00360D47"/>
    <w:rsid w:val="00362D92"/>
    <w:rsid w:val="00364D7E"/>
    <w:rsid w:val="00367654"/>
    <w:rsid w:val="00367C7F"/>
    <w:rsid w:val="00376EC3"/>
    <w:rsid w:val="00382FB9"/>
    <w:rsid w:val="00386E85"/>
    <w:rsid w:val="0039013C"/>
    <w:rsid w:val="003A564F"/>
    <w:rsid w:val="003B0D49"/>
    <w:rsid w:val="003B28B4"/>
    <w:rsid w:val="003B3342"/>
    <w:rsid w:val="003B4F51"/>
    <w:rsid w:val="003B6D5D"/>
    <w:rsid w:val="003C1642"/>
    <w:rsid w:val="003D6AB0"/>
    <w:rsid w:val="003E00E7"/>
    <w:rsid w:val="003E0AAC"/>
    <w:rsid w:val="003E27B0"/>
    <w:rsid w:val="003F5B6B"/>
    <w:rsid w:val="003F6868"/>
    <w:rsid w:val="00400A01"/>
    <w:rsid w:val="00400EB3"/>
    <w:rsid w:val="004021CF"/>
    <w:rsid w:val="004039F5"/>
    <w:rsid w:val="0040439A"/>
    <w:rsid w:val="00415212"/>
    <w:rsid w:val="00417D8C"/>
    <w:rsid w:val="004309C0"/>
    <w:rsid w:val="00431A00"/>
    <w:rsid w:val="00434085"/>
    <w:rsid w:val="00434296"/>
    <w:rsid w:val="00455D60"/>
    <w:rsid w:val="0046776E"/>
    <w:rsid w:val="00472AFD"/>
    <w:rsid w:val="00477102"/>
    <w:rsid w:val="0048631B"/>
    <w:rsid w:val="0048635F"/>
    <w:rsid w:val="00486967"/>
    <w:rsid w:val="00496528"/>
    <w:rsid w:val="004B20C4"/>
    <w:rsid w:val="004B65E3"/>
    <w:rsid w:val="004D4ED0"/>
    <w:rsid w:val="004D6249"/>
    <w:rsid w:val="004D7920"/>
    <w:rsid w:val="004E202E"/>
    <w:rsid w:val="004F1612"/>
    <w:rsid w:val="004F30F2"/>
    <w:rsid w:val="004F3559"/>
    <w:rsid w:val="004F42FF"/>
    <w:rsid w:val="004F5938"/>
    <w:rsid w:val="00500277"/>
    <w:rsid w:val="0050158F"/>
    <w:rsid w:val="0050260C"/>
    <w:rsid w:val="0050536B"/>
    <w:rsid w:val="00506943"/>
    <w:rsid w:val="00507FA2"/>
    <w:rsid w:val="005214B2"/>
    <w:rsid w:val="00534D9A"/>
    <w:rsid w:val="00536167"/>
    <w:rsid w:val="0054221C"/>
    <w:rsid w:val="00542991"/>
    <w:rsid w:val="00547091"/>
    <w:rsid w:val="00560CA4"/>
    <w:rsid w:val="00561539"/>
    <w:rsid w:val="00571EA9"/>
    <w:rsid w:val="00572E87"/>
    <w:rsid w:val="0057548F"/>
    <w:rsid w:val="005766F9"/>
    <w:rsid w:val="00581339"/>
    <w:rsid w:val="00581A95"/>
    <w:rsid w:val="005854F9"/>
    <w:rsid w:val="00593A78"/>
    <w:rsid w:val="005959AE"/>
    <w:rsid w:val="005A6484"/>
    <w:rsid w:val="005B2AEC"/>
    <w:rsid w:val="005C6D2A"/>
    <w:rsid w:val="00603191"/>
    <w:rsid w:val="00607BBF"/>
    <w:rsid w:val="00610427"/>
    <w:rsid w:val="00610A90"/>
    <w:rsid w:val="00624E33"/>
    <w:rsid w:val="00627947"/>
    <w:rsid w:val="00630753"/>
    <w:rsid w:val="0063109C"/>
    <w:rsid w:val="006355C8"/>
    <w:rsid w:val="00641DFD"/>
    <w:rsid w:val="006456C2"/>
    <w:rsid w:val="006577A2"/>
    <w:rsid w:val="00662057"/>
    <w:rsid w:val="006717C2"/>
    <w:rsid w:val="00674A19"/>
    <w:rsid w:val="00681D66"/>
    <w:rsid w:val="00696AFB"/>
    <w:rsid w:val="006B4D4F"/>
    <w:rsid w:val="006B600A"/>
    <w:rsid w:val="006D63F7"/>
    <w:rsid w:val="006E5862"/>
    <w:rsid w:val="006E5D8D"/>
    <w:rsid w:val="007022F8"/>
    <w:rsid w:val="00702363"/>
    <w:rsid w:val="00704A57"/>
    <w:rsid w:val="00705985"/>
    <w:rsid w:val="00712BE6"/>
    <w:rsid w:val="0071512C"/>
    <w:rsid w:val="00725B27"/>
    <w:rsid w:val="00730015"/>
    <w:rsid w:val="00735B9A"/>
    <w:rsid w:val="00737C11"/>
    <w:rsid w:val="00742F6E"/>
    <w:rsid w:val="00747F84"/>
    <w:rsid w:val="00762885"/>
    <w:rsid w:val="00763985"/>
    <w:rsid w:val="007708CF"/>
    <w:rsid w:val="00773FA9"/>
    <w:rsid w:val="00774594"/>
    <w:rsid w:val="0077675A"/>
    <w:rsid w:val="007774AB"/>
    <w:rsid w:val="00797384"/>
    <w:rsid w:val="007A0E6B"/>
    <w:rsid w:val="007B3B6E"/>
    <w:rsid w:val="007C6B77"/>
    <w:rsid w:val="007D1540"/>
    <w:rsid w:val="007D78ED"/>
    <w:rsid w:val="007E008F"/>
    <w:rsid w:val="007E12C5"/>
    <w:rsid w:val="007E50D2"/>
    <w:rsid w:val="007E6C75"/>
    <w:rsid w:val="00800538"/>
    <w:rsid w:val="00801C4B"/>
    <w:rsid w:val="0080358B"/>
    <w:rsid w:val="00805343"/>
    <w:rsid w:val="008071CC"/>
    <w:rsid w:val="00820265"/>
    <w:rsid w:val="008214B3"/>
    <w:rsid w:val="0082232C"/>
    <w:rsid w:val="00824953"/>
    <w:rsid w:val="008401D0"/>
    <w:rsid w:val="008406AE"/>
    <w:rsid w:val="00853298"/>
    <w:rsid w:val="00855A20"/>
    <w:rsid w:val="00855C8F"/>
    <w:rsid w:val="008633D9"/>
    <w:rsid w:val="008644B3"/>
    <w:rsid w:val="00873F84"/>
    <w:rsid w:val="008860F6"/>
    <w:rsid w:val="00892FAC"/>
    <w:rsid w:val="00894A08"/>
    <w:rsid w:val="008A14E0"/>
    <w:rsid w:val="008A2932"/>
    <w:rsid w:val="008A6418"/>
    <w:rsid w:val="008B1254"/>
    <w:rsid w:val="008B2FA5"/>
    <w:rsid w:val="008B392B"/>
    <w:rsid w:val="008C0914"/>
    <w:rsid w:val="008C174D"/>
    <w:rsid w:val="008D4563"/>
    <w:rsid w:val="008E2335"/>
    <w:rsid w:val="008F6CFA"/>
    <w:rsid w:val="00900EF0"/>
    <w:rsid w:val="00907011"/>
    <w:rsid w:val="009156F3"/>
    <w:rsid w:val="0091585F"/>
    <w:rsid w:val="00917F33"/>
    <w:rsid w:val="00920563"/>
    <w:rsid w:val="009379B8"/>
    <w:rsid w:val="00937DCE"/>
    <w:rsid w:val="009403DE"/>
    <w:rsid w:val="009422C1"/>
    <w:rsid w:val="00942921"/>
    <w:rsid w:val="009463AC"/>
    <w:rsid w:val="00956F72"/>
    <w:rsid w:val="00957342"/>
    <w:rsid w:val="00970C15"/>
    <w:rsid w:val="00972CF0"/>
    <w:rsid w:val="00980756"/>
    <w:rsid w:val="009863A4"/>
    <w:rsid w:val="009912FF"/>
    <w:rsid w:val="00991899"/>
    <w:rsid w:val="00994A1B"/>
    <w:rsid w:val="00995D77"/>
    <w:rsid w:val="009A2143"/>
    <w:rsid w:val="009A2C72"/>
    <w:rsid w:val="009A48A6"/>
    <w:rsid w:val="009B1C65"/>
    <w:rsid w:val="009B3A3F"/>
    <w:rsid w:val="009C1C2A"/>
    <w:rsid w:val="009D0D7E"/>
    <w:rsid w:val="009D2765"/>
    <w:rsid w:val="009D4CD2"/>
    <w:rsid w:val="009E4C77"/>
    <w:rsid w:val="009F09FA"/>
    <w:rsid w:val="00A029BC"/>
    <w:rsid w:val="00A04FD0"/>
    <w:rsid w:val="00A06DB5"/>
    <w:rsid w:val="00A322E0"/>
    <w:rsid w:val="00A33DEB"/>
    <w:rsid w:val="00A4716D"/>
    <w:rsid w:val="00A47DDD"/>
    <w:rsid w:val="00A519B3"/>
    <w:rsid w:val="00A53928"/>
    <w:rsid w:val="00A545B3"/>
    <w:rsid w:val="00A550DE"/>
    <w:rsid w:val="00A67865"/>
    <w:rsid w:val="00A8306F"/>
    <w:rsid w:val="00A84DE2"/>
    <w:rsid w:val="00A85D04"/>
    <w:rsid w:val="00A93084"/>
    <w:rsid w:val="00AA1274"/>
    <w:rsid w:val="00AA131A"/>
    <w:rsid w:val="00AA37BE"/>
    <w:rsid w:val="00AA4703"/>
    <w:rsid w:val="00AA4DC9"/>
    <w:rsid w:val="00AB244D"/>
    <w:rsid w:val="00AB3B26"/>
    <w:rsid w:val="00AC14E1"/>
    <w:rsid w:val="00AC4B95"/>
    <w:rsid w:val="00AD0389"/>
    <w:rsid w:val="00AD05A1"/>
    <w:rsid w:val="00AD2E14"/>
    <w:rsid w:val="00AD3F6A"/>
    <w:rsid w:val="00AD41BC"/>
    <w:rsid w:val="00AD6128"/>
    <w:rsid w:val="00AF1A20"/>
    <w:rsid w:val="00AF2C57"/>
    <w:rsid w:val="00AF7B10"/>
    <w:rsid w:val="00B0008E"/>
    <w:rsid w:val="00B01238"/>
    <w:rsid w:val="00B02A5D"/>
    <w:rsid w:val="00B038AB"/>
    <w:rsid w:val="00B153F7"/>
    <w:rsid w:val="00B3065A"/>
    <w:rsid w:val="00B35E1D"/>
    <w:rsid w:val="00B36BE3"/>
    <w:rsid w:val="00B41733"/>
    <w:rsid w:val="00B43BD4"/>
    <w:rsid w:val="00B53154"/>
    <w:rsid w:val="00B53E86"/>
    <w:rsid w:val="00B61ECF"/>
    <w:rsid w:val="00B66B7F"/>
    <w:rsid w:val="00B75BD3"/>
    <w:rsid w:val="00B75E06"/>
    <w:rsid w:val="00B77CC0"/>
    <w:rsid w:val="00B86E07"/>
    <w:rsid w:val="00B8744E"/>
    <w:rsid w:val="00BA7DB3"/>
    <w:rsid w:val="00BB502E"/>
    <w:rsid w:val="00BD44FC"/>
    <w:rsid w:val="00BE21BD"/>
    <w:rsid w:val="00BE42F1"/>
    <w:rsid w:val="00BE5F56"/>
    <w:rsid w:val="00BE6DAC"/>
    <w:rsid w:val="00BF32D6"/>
    <w:rsid w:val="00BF4C1A"/>
    <w:rsid w:val="00C01178"/>
    <w:rsid w:val="00C02BF4"/>
    <w:rsid w:val="00C24337"/>
    <w:rsid w:val="00C26903"/>
    <w:rsid w:val="00C31EEB"/>
    <w:rsid w:val="00C55178"/>
    <w:rsid w:val="00C572BA"/>
    <w:rsid w:val="00C63B54"/>
    <w:rsid w:val="00C7214E"/>
    <w:rsid w:val="00C7450C"/>
    <w:rsid w:val="00C86E7C"/>
    <w:rsid w:val="00C87B71"/>
    <w:rsid w:val="00C977E2"/>
    <w:rsid w:val="00C97B1C"/>
    <w:rsid w:val="00CA0566"/>
    <w:rsid w:val="00CA3078"/>
    <w:rsid w:val="00CA62C0"/>
    <w:rsid w:val="00CB1770"/>
    <w:rsid w:val="00CB2DBB"/>
    <w:rsid w:val="00CB7116"/>
    <w:rsid w:val="00CC48FF"/>
    <w:rsid w:val="00CC6E40"/>
    <w:rsid w:val="00CC7502"/>
    <w:rsid w:val="00CD2281"/>
    <w:rsid w:val="00CD3791"/>
    <w:rsid w:val="00CD5C91"/>
    <w:rsid w:val="00CE0212"/>
    <w:rsid w:val="00CE0ED9"/>
    <w:rsid w:val="00CE5C41"/>
    <w:rsid w:val="00CF1C7E"/>
    <w:rsid w:val="00CF2260"/>
    <w:rsid w:val="00CF3C8A"/>
    <w:rsid w:val="00CF5614"/>
    <w:rsid w:val="00CF63A7"/>
    <w:rsid w:val="00D07CD0"/>
    <w:rsid w:val="00D176BF"/>
    <w:rsid w:val="00D24171"/>
    <w:rsid w:val="00D25D61"/>
    <w:rsid w:val="00D35D08"/>
    <w:rsid w:val="00D7251A"/>
    <w:rsid w:val="00D735C3"/>
    <w:rsid w:val="00D852E7"/>
    <w:rsid w:val="00D863E7"/>
    <w:rsid w:val="00D87925"/>
    <w:rsid w:val="00D90078"/>
    <w:rsid w:val="00D937D7"/>
    <w:rsid w:val="00D94A55"/>
    <w:rsid w:val="00DA0C17"/>
    <w:rsid w:val="00DA6B08"/>
    <w:rsid w:val="00DC05EA"/>
    <w:rsid w:val="00DD3217"/>
    <w:rsid w:val="00DD509A"/>
    <w:rsid w:val="00DE289A"/>
    <w:rsid w:val="00DF1EC3"/>
    <w:rsid w:val="00E01CC0"/>
    <w:rsid w:val="00E45C18"/>
    <w:rsid w:val="00E521B6"/>
    <w:rsid w:val="00E54161"/>
    <w:rsid w:val="00E6089C"/>
    <w:rsid w:val="00E703A5"/>
    <w:rsid w:val="00E7068E"/>
    <w:rsid w:val="00E70802"/>
    <w:rsid w:val="00E72791"/>
    <w:rsid w:val="00E74016"/>
    <w:rsid w:val="00E766DF"/>
    <w:rsid w:val="00E82CE0"/>
    <w:rsid w:val="00EA5738"/>
    <w:rsid w:val="00EB2003"/>
    <w:rsid w:val="00EB2185"/>
    <w:rsid w:val="00EB3345"/>
    <w:rsid w:val="00EE1134"/>
    <w:rsid w:val="00EE6E8F"/>
    <w:rsid w:val="00EF1279"/>
    <w:rsid w:val="00EF310D"/>
    <w:rsid w:val="00EF5D08"/>
    <w:rsid w:val="00EF7D7D"/>
    <w:rsid w:val="00F02053"/>
    <w:rsid w:val="00F0224C"/>
    <w:rsid w:val="00F0402B"/>
    <w:rsid w:val="00F116B4"/>
    <w:rsid w:val="00F1236A"/>
    <w:rsid w:val="00F15992"/>
    <w:rsid w:val="00F23F21"/>
    <w:rsid w:val="00F376C1"/>
    <w:rsid w:val="00F51A50"/>
    <w:rsid w:val="00F610F8"/>
    <w:rsid w:val="00F6230D"/>
    <w:rsid w:val="00F64C83"/>
    <w:rsid w:val="00F67B95"/>
    <w:rsid w:val="00F746EF"/>
    <w:rsid w:val="00F947C8"/>
    <w:rsid w:val="00FA2F8A"/>
    <w:rsid w:val="00FC0DDB"/>
    <w:rsid w:val="00FC55AA"/>
    <w:rsid w:val="00FC7A09"/>
    <w:rsid w:val="00FD013D"/>
    <w:rsid w:val="00FF0E54"/>
    <w:rsid w:val="00FF185D"/>
    <w:rsid w:val="00FF1A2E"/>
    <w:rsid w:val="00FF1EED"/>
    <w:rsid w:val="00FF4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A38C"/>
  <w15:docId w15:val="{008FE1E4-D4EA-AA40-BCA3-6264A044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0B5"/>
    <w:pPr>
      <w:widowControl w:val="0"/>
      <w:suppressAutoHyphens/>
      <w:jc w:val="both"/>
    </w:pPr>
    <w:rPr>
      <w:rFonts w:ascii="Microsoft Sans Serif" w:hAnsi="Microsoft Sans Serif"/>
      <w:kern w:val="1"/>
      <w:sz w:val="22"/>
      <w:szCs w:val="22"/>
      <w:lang w:eastAsia="ar-SA"/>
    </w:rPr>
  </w:style>
  <w:style w:type="paragraph" w:styleId="Heading1">
    <w:name w:val="heading 1"/>
    <w:basedOn w:val="Normal"/>
    <w:next w:val="Normal"/>
    <w:qFormat/>
    <w:rsid w:val="00CA0566"/>
    <w:pPr>
      <w:keepNext/>
      <w:jc w:val="left"/>
      <w:outlineLvl w:val="0"/>
    </w:pPr>
    <w:rPr>
      <w:b/>
      <w:spacing w:val="20"/>
      <w:sz w:val="24"/>
    </w:rPr>
  </w:style>
  <w:style w:type="paragraph" w:styleId="Heading2">
    <w:name w:val="heading 2"/>
    <w:basedOn w:val="Normal"/>
    <w:next w:val="Normal"/>
    <w:qFormat/>
    <w:rsid w:val="00CA0566"/>
    <w:pPr>
      <w:keepNext/>
      <w:jc w:val="center"/>
      <w:outlineLvl w:val="1"/>
    </w:pPr>
    <w:rPr>
      <w:b/>
      <w:sz w:val="32"/>
    </w:rPr>
  </w:style>
  <w:style w:type="paragraph" w:styleId="Heading4">
    <w:name w:val="heading 4"/>
    <w:basedOn w:val="Normal"/>
    <w:next w:val="Normal"/>
    <w:link w:val="Heading4Char"/>
    <w:uiPriority w:val="9"/>
    <w:semiHidden/>
    <w:unhideWhenUsed/>
    <w:qFormat/>
    <w:rsid w:val="00742F6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CA0566"/>
    <w:rPr>
      <w:rFonts w:ascii="Microsoft Sans Serif" w:hAnsi="Microsoft Sans Serif"/>
    </w:rPr>
  </w:style>
  <w:style w:type="character" w:customStyle="1" w:styleId="WW8Num2z0">
    <w:name w:val="WW8Num2z0"/>
    <w:rsid w:val="00CA0566"/>
    <w:rPr>
      <w:rFonts w:ascii="Microsoft Sans Serif" w:hAnsi="Microsoft Sans Serif"/>
    </w:rPr>
  </w:style>
  <w:style w:type="character" w:customStyle="1" w:styleId="WW8Num2z1">
    <w:name w:val="WW8Num2z1"/>
    <w:rsid w:val="00CA0566"/>
    <w:rPr>
      <w:rFonts w:ascii="Symbol" w:hAnsi="Symbol"/>
    </w:rPr>
  </w:style>
  <w:style w:type="character" w:customStyle="1" w:styleId="WW8Num2z2">
    <w:name w:val="WW8Num2z2"/>
    <w:rsid w:val="00CA0566"/>
    <w:rPr>
      <w:rFonts w:ascii="Wingdings" w:hAnsi="Wingdings"/>
    </w:rPr>
  </w:style>
  <w:style w:type="character" w:customStyle="1" w:styleId="WW8Num3z0">
    <w:name w:val="WW8Num3z0"/>
    <w:rsid w:val="00CA0566"/>
    <w:rPr>
      <w:rFonts w:ascii="Microsoft Sans Serif" w:hAnsi="Microsoft Sans Serif"/>
    </w:rPr>
  </w:style>
  <w:style w:type="character" w:customStyle="1" w:styleId="WW8Num3z1">
    <w:name w:val="WW8Num3z1"/>
    <w:rsid w:val="00CA0566"/>
    <w:rPr>
      <w:rFonts w:ascii="Symbol" w:hAnsi="Symbol"/>
    </w:rPr>
  </w:style>
  <w:style w:type="character" w:customStyle="1" w:styleId="WW8Num3z2">
    <w:name w:val="WW8Num3z2"/>
    <w:rsid w:val="00CA0566"/>
    <w:rPr>
      <w:rFonts w:ascii="Wingdings" w:hAnsi="Wingdings"/>
    </w:rPr>
  </w:style>
  <w:style w:type="character" w:customStyle="1" w:styleId="Absatz-Standardschriftart">
    <w:name w:val="Absatz-Standardschriftart"/>
    <w:rsid w:val="00CA0566"/>
  </w:style>
  <w:style w:type="character" w:customStyle="1" w:styleId="WW8Num1z1">
    <w:name w:val="WW8Num1z1"/>
    <w:rsid w:val="00CA0566"/>
    <w:rPr>
      <w:rFonts w:ascii="Wingdings" w:hAnsi="Wingdings"/>
    </w:rPr>
  </w:style>
  <w:style w:type="character" w:customStyle="1" w:styleId="WW8Num4z0">
    <w:name w:val="WW8Num4z0"/>
    <w:rsid w:val="00CA0566"/>
    <w:rPr>
      <w:rFonts w:ascii="Microsoft Sans Serif" w:hAnsi="Microsoft Sans Serif"/>
    </w:rPr>
  </w:style>
  <w:style w:type="character" w:customStyle="1" w:styleId="WW8Num4z1">
    <w:name w:val="WW8Num4z1"/>
    <w:rsid w:val="00CA0566"/>
    <w:rPr>
      <w:rFonts w:ascii="Wingdings" w:hAnsi="Wingdings"/>
    </w:rPr>
  </w:style>
  <w:style w:type="character" w:customStyle="1" w:styleId="WW8Num5z0">
    <w:name w:val="WW8Num5z0"/>
    <w:rsid w:val="00CA0566"/>
    <w:rPr>
      <w:rFonts w:ascii="Microsoft Sans Serif" w:hAnsi="Microsoft Sans Serif"/>
    </w:rPr>
  </w:style>
  <w:style w:type="character" w:customStyle="1" w:styleId="WW8Num5z1">
    <w:name w:val="WW8Num5z1"/>
    <w:rsid w:val="00CA0566"/>
    <w:rPr>
      <w:rFonts w:ascii="Wingdings" w:hAnsi="Wingdings"/>
    </w:rPr>
  </w:style>
  <w:style w:type="character" w:customStyle="1" w:styleId="WW8Num6z0">
    <w:name w:val="WW8Num6z0"/>
    <w:rsid w:val="00CA0566"/>
    <w:rPr>
      <w:rFonts w:ascii="Microsoft Sans Serif" w:hAnsi="Microsoft Sans Serif"/>
    </w:rPr>
  </w:style>
  <w:style w:type="character" w:customStyle="1" w:styleId="WW8Num6z1">
    <w:name w:val="WW8Num6z1"/>
    <w:rsid w:val="00CA0566"/>
    <w:rPr>
      <w:rFonts w:ascii="Wingdings" w:hAnsi="Wingdings"/>
    </w:rPr>
  </w:style>
  <w:style w:type="character" w:customStyle="1" w:styleId="WW8Num7z0">
    <w:name w:val="WW8Num7z0"/>
    <w:rsid w:val="00CA0566"/>
    <w:rPr>
      <w:rFonts w:ascii="Microsoft Sans Serif" w:hAnsi="Microsoft Sans Serif"/>
    </w:rPr>
  </w:style>
  <w:style w:type="character" w:customStyle="1" w:styleId="WW8Num7z1">
    <w:name w:val="WW8Num7z1"/>
    <w:rsid w:val="00CA0566"/>
    <w:rPr>
      <w:rFonts w:ascii="Wingdings" w:hAnsi="Wingdings"/>
    </w:rPr>
  </w:style>
  <w:style w:type="character" w:customStyle="1" w:styleId="WW-DefaultParagraphFont">
    <w:name w:val="WW-Default Paragraph Font"/>
    <w:rsid w:val="00CA0566"/>
  </w:style>
  <w:style w:type="character" w:styleId="Hyperlink">
    <w:name w:val="Hyperlink"/>
    <w:semiHidden/>
    <w:rsid w:val="00CA0566"/>
    <w:rPr>
      <w:color w:val="0000FF"/>
      <w:u w:val="single"/>
    </w:rPr>
  </w:style>
  <w:style w:type="character" w:styleId="PageNumber">
    <w:name w:val="page number"/>
    <w:basedOn w:val="DefaultParagraphFont"/>
    <w:semiHidden/>
    <w:rsid w:val="00CA0566"/>
  </w:style>
  <w:style w:type="paragraph" w:customStyle="1" w:styleId="Heading">
    <w:name w:val="Heading"/>
    <w:basedOn w:val="Normal"/>
    <w:next w:val="BodyText"/>
    <w:rsid w:val="00CA0566"/>
    <w:pPr>
      <w:keepNext/>
      <w:spacing w:before="240" w:after="120"/>
    </w:pPr>
    <w:rPr>
      <w:rFonts w:ascii="Arial" w:eastAsia="FZHeiTi" w:hAnsi="Arial" w:cs="Calibri"/>
      <w:sz w:val="28"/>
      <w:szCs w:val="28"/>
    </w:rPr>
  </w:style>
  <w:style w:type="paragraph" w:styleId="BodyText">
    <w:name w:val="Body Text"/>
    <w:basedOn w:val="Normal"/>
    <w:semiHidden/>
    <w:rsid w:val="00CA0566"/>
    <w:pPr>
      <w:spacing w:after="120"/>
    </w:pPr>
  </w:style>
  <w:style w:type="paragraph" w:styleId="List">
    <w:name w:val="List"/>
    <w:basedOn w:val="BodyText"/>
    <w:semiHidden/>
    <w:rsid w:val="00CA0566"/>
    <w:rPr>
      <w:rFonts w:cs="Calibri"/>
    </w:rPr>
  </w:style>
  <w:style w:type="paragraph" w:styleId="Caption">
    <w:name w:val="caption"/>
    <w:basedOn w:val="Normal"/>
    <w:qFormat/>
    <w:rsid w:val="00CA0566"/>
    <w:pPr>
      <w:suppressLineNumbers/>
      <w:spacing w:before="120" w:after="120"/>
    </w:pPr>
    <w:rPr>
      <w:rFonts w:cs="Calibri"/>
      <w:i/>
      <w:iCs/>
      <w:sz w:val="24"/>
      <w:szCs w:val="24"/>
    </w:rPr>
  </w:style>
  <w:style w:type="paragraph" w:customStyle="1" w:styleId="Index">
    <w:name w:val="Index"/>
    <w:basedOn w:val="Normal"/>
    <w:rsid w:val="00CA0566"/>
    <w:pPr>
      <w:suppressLineNumbers/>
    </w:pPr>
    <w:rPr>
      <w:rFonts w:cs="Calibri"/>
    </w:rPr>
  </w:style>
  <w:style w:type="paragraph" w:styleId="Footer">
    <w:name w:val="footer"/>
    <w:basedOn w:val="Normal"/>
    <w:semiHidden/>
    <w:rsid w:val="00CA0566"/>
    <w:pPr>
      <w:tabs>
        <w:tab w:val="center" w:pos="4320"/>
        <w:tab w:val="right" w:pos="8640"/>
      </w:tabs>
    </w:pPr>
  </w:style>
  <w:style w:type="paragraph" w:styleId="Header">
    <w:name w:val="header"/>
    <w:basedOn w:val="Normal"/>
    <w:semiHidden/>
    <w:rsid w:val="00CA0566"/>
    <w:pPr>
      <w:tabs>
        <w:tab w:val="center" w:pos="4320"/>
        <w:tab w:val="right" w:pos="8640"/>
      </w:tabs>
    </w:pPr>
  </w:style>
  <w:style w:type="paragraph" w:customStyle="1" w:styleId="Framecontents">
    <w:name w:val="Frame contents"/>
    <w:basedOn w:val="BodyText"/>
    <w:rsid w:val="00CA0566"/>
  </w:style>
  <w:style w:type="paragraph" w:styleId="ListParagraph">
    <w:name w:val="List Paragraph"/>
    <w:basedOn w:val="Normal"/>
    <w:uiPriority w:val="34"/>
    <w:qFormat/>
    <w:rsid w:val="00CA0566"/>
    <w:pPr>
      <w:widowControl/>
      <w:suppressAutoHyphens w:val="0"/>
      <w:ind w:left="720"/>
      <w:jc w:val="left"/>
    </w:pPr>
    <w:rPr>
      <w:rFonts w:ascii="Calibri" w:hAnsi="Calibri" w:cs="Courier New"/>
      <w:kern w:val="0"/>
      <w:lang w:eastAsia="zh-CN"/>
    </w:rPr>
  </w:style>
  <w:style w:type="character" w:styleId="FollowedHyperlink">
    <w:name w:val="FollowedHyperlink"/>
    <w:semiHidden/>
    <w:unhideWhenUsed/>
    <w:rsid w:val="00CA0566"/>
    <w:rPr>
      <w:color w:val="954F72"/>
      <w:u w:val="single"/>
    </w:rPr>
  </w:style>
  <w:style w:type="paragraph" w:styleId="BalloonText">
    <w:name w:val="Balloon Text"/>
    <w:basedOn w:val="Normal"/>
    <w:link w:val="BalloonTextChar"/>
    <w:uiPriority w:val="99"/>
    <w:semiHidden/>
    <w:unhideWhenUsed/>
    <w:rsid w:val="007639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985"/>
    <w:rPr>
      <w:rFonts w:ascii="Segoe UI" w:hAnsi="Segoe UI" w:cs="Segoe UI"/>
      <w:kern w:val="1"/>
      <w:sz w:val="18"/>
      <w:szCs w:val="18"/>
      <w:lang w:eastAsia="ar-SA"/>
    </w:rPr>
  </w:style>
  <w:style w:type="character" w:customStyle="1" w:styleId="Heading4Char">
    <w:name w:val="Heading 4 Char"/>
    <w:basedOn w:val="DefaultParagraphFont"/>
    <w:link w:val="Heading4"/>
    <w:uiPriority w:val="9"/>
    <w:semiHidden/>
    <w:rsid w:val="00742F6E"/>
    <w:rPr>
      <w:rFonts w:asciiTheme="majorHAnsi" w:eastAsiaTheme="majorEastAsia" w:hAnsiTheme="majorHAnsi" w:cstheme="majorBidi"/>
      <w:i/>
      <w:iCs/>
      <w:color w:val="2E74B5" w:themeColor="accent1" w:themeShade="BF"/>
      <w:kern w:val="1"/>
      <w:sz w:val="22"/>
      <w:szCs w:val="22"/>
      <w:lang w:eastAsia="ar-SA"/>
    </w:rPr>
  </w:style>
  <w:style w:type="character" w:styleId="UnresolvedMention">
    <w:name w:val="Unresolved Mention"/>
    <w:basedOn w:val="DefaultParagraphFont"/>
    <w:uiPriority w:val="99"/>
    <w:semiHidden/>
    <w:unhideWhenUsed/>
    <w:rsid w:val="00581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665538">
      <w:bodyDiv w:val="1"/>
      <w:marLeft w:val="0"/>
      <w:marRight w:val="0"/>
      <w:marTop w:val="0"/>
      <w:marBottom w:val="0"/>
      <w:divBdr>
        <w:top w:val="none" w:sz="0" w:space="0" w:color="auto"/>
        <w:left w:val="none" w:sz="0" w:space="0" w:color="auto"/>
        <w:bottom w:val="none" w:sz="0" w:space="0" w:color="auto"/>
        <w:right w:val="none" w:sz="0" w:space="0" w:color="auto"/>
      </w:divBdr>
      <w:divsChild>
        <w:div w:id="1190871542">
          <w:marLeft w:val="187"/>
          <w:marRight w:val="0"/>
          <w:marTop w:val="0"/>
          <w:marBottom w:val="60"/>
          <w:divBdr>
            <w:top w:val="none" w:sz="0" w:space="0" w:color="auto"/>
            <w:left w:val="none" w:sz="0" w:space="0" w:color="auto"/>
            <w:bottom w:val="none" w:sz="0" w:space="0" w:color="auto"/>
            <w:right w:val="none" w:sz="0" w:space="0" w:color="auto"/>
          </w:divBdr>
        </w:div>
      </w:divsChild>
    </w:div>
    <w:div w:id="1134058893">
      <w:bodyDiv w:val="1"/>
      <w:marLeft w:val="0"/>
      <w:marRight w:val="0"/>
      <w:marTop w:val="0"/>
      <w:marBottom w:val="0"/>
      <w:divBdr>
        <w:top w:val="none" w:sz="0" w:space="0" w:color="auto"/>
        <w:left w:val="none" w:sz="0" w:space="0" w:color="auto"/>
        <w:bottom w:val="none" w:sz="0" w:space="0" w:color="auto"/>
        <w:right w:val="none" w:sz="0" w:space="0" w:color="auto"/>
      </w:divBdr>
    </w:div>
    <w:div w:id="1162084847">
      <w:bodyDiv w:val="1"/>
      <w:marLeft w:val="0"/>
      <w:marRight w:val="0"/>
      <w:marTop w:val="0"/>
      <w:marBottom w:val="0"/>
      <w:divBdr>
        <w:top w:val="none" w:sz="0" w:space="0" w:color="auto"/>
        <w:left w:val="none" w:sz="0" w:space="0" w:color="auto"/>
        <w:bottom w:val="none" w:sz="0" w:space="0" w:color="auto"/>
        <w:right w:val="none" w:sz="0" w:space="0" w:color="auto"/>
      </w:divBdr>
    </w:div>
    <w:div w:id="196719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nlightbeamer.github.io/"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Website%20Subdomain'@y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redly.com/users/linzhu"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1828</Words>
  <Characters>11700</Characters>
  <Application>Microsoft Office Word</Application>
  <DocSecurity>0</DocSecurity>
  <Lines>229</Lines>
  <Paragraphs>193</Paragraphs>
  <ScaleCrop>false</ScaleCrop>
  <HeadingPairs>
    <vt:vector size="2" baseType="variant">
      <vt:variant>
        <vt:lpstr>Title</vt:lpstr>
      </vt:variant>
      <vt:variant>
        <vt:i4>1</vt:i4>
      </vt:variant>
    </vt:vector>
  </HeadingPairs>
  <TitlesOfParts>
    <vt:vector size="1" baseType="lpstr">
      <vt:lpstr>Lin Zhu</vt:lpstr>
    </vt:vector>
  </TitlesOfParts>
  <Company>FDS</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 Zhu</dc:title>
  <dc:subject/>
  <dc:creator>Lin Zhu</dc:creator>
  <cp:keywords>No Restrictions</cp:keywords>
  <cp:lastModifiedBy>Zhu, Lin</cp:lastModifiedBy>
  <cp:revision>2</cp:revision>
  <cp:lastPrinted>2025-02-17T00:03:00Z</cp:lastPrinted>
  <dcterms:created xsi:type="dcterms:W3CDTF">2026-04-08T18:17:00Z</dcterms:created>
  <dcterms:modified xsi:type="dcterms:W3CDTF">2026-04-08T18:17:00Z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1ff2eb47-02ed-4302-b2f5-1fc9455cf0a7</vt:lpwstr>
  </property>
  <property fmtid="{D5CDD505-2E9C-101B-9397-08002B2CF9AE}" pid="3" name="DellClassification">
    <vt:lpwstr>No Restrictions</vt:lpwstr>
  </property>
  <property fmtid="{D5CDD505-2E9C-101B-9397-08002B2CF9AE}" pid="4" name="DellSubLabels">
    <vt:lpwstr/>
  </property>
</Properties>
</file>